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4.xml" ContentType="application/vnd.openxmlformats-officedocument.wordprocessingml.header+xml"/>
  <Override PartName="/word/footer5.xml" ContentType="application/vnd.openxmlformats-officedocument.wordprocessingml.foot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header7.xml" ContentType="application/vnd.openxmlformats-officedocument.wordprocessingml.header+xml"/>
  <Override PartName="/word/footer8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FFFFF"/>
  <w:body>
    <w:tbl>
      <w:tblPr>
        <w:tblW w:w="0" w:type="auto"/>
        <w:tblInd w:w="-40" w:type="dxa"/>
        <w:tblLayout w:type="fixed"/>
        <w:tblLook w:val="0000" w:firstRow="0" w:lastRow="0" w:firstColumn="0" w:lastColumn="0" w:noHBand="0" w:noVBand="0"/>
      </w:tblPr>
      <w:tblGrid>
        <w:gridCol w:w="7054"/>
        <w:gridCol w:w="2235"/>
      </w:tblGrid>
      <w:tr w:rsidR="006D2970" w:rsidRPr="00232E91" w:rsidTr="00111693">
        <w:tc>
          <w:tcPr>
            <w:tcW w:w="7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6D2970" w:rsidRPr="00232E91" w:rsidRDefault="006D2970" w:rsidP="001D521E">
            <w:pPr>
              <w:jc w:val="both"/>
              <w:rPr>
                <w:rFonts w:ascii="Arial" w:hAnsi="Arial" w:cs="Arial"/>
              </w:rPr>
            </w:pPr>
            <w:r w:rsidRPr="00232E91">
              <w:rPr>
                <w:rFonts w:ascii="Arial" w:hAnsi="Arial" w:cs="Arial"/>
              </w:rPr>
              <w:t xml:space="preserve">DISCIPLINA: </w:t>
            </w:r>
            <w:r w:rsidRPr="003B7A90">
              <w:rPr>
                <w:rFonts w:ascii="Arial" w:hAnsi="Arial" w:cs="Arial"/>
                <w:b/>
                <w:noProof/>
                <w:lang w:eastAsia="pt-BR"/>
              </w:rPr>
              <w:t>Laboratório de Estrutura de Dados</w:t>
            </w:r>
          </w:p>
        </w:tc>
        <w:tc>
          <w:tcPr>
            <w:tcW w:w="2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6D2970" w:rsidRPr="00232E91" w:rsidRDefault="006D2970" w:rsidP="001D521E">
            <w:pPr>
              <w:jc w:val="both"/>
              <w:rPr>
                <w:rFonts w:ascii="Arial" w:hAnsi="Arial" w:cs="Arial"/>
              </w:rPr>
            </w:pPr>
            <w:r w:rsidRPr="00232E91">
              <w:rPr>
                <w:rFonts w:ascii="Arial" w:hAnsi="Arial" w:cs="Arial"/>
              </w:rPr>
              <w:t xml:space="preserve">CÓDIGO: </w:t>
            </w:r>
            <w:r w:rsidRPr="003B7A90">
              <w:rPr>
                <w:rFonts w:ascii="Arial" w:hAnsi="Arial" w:cs="Arial"/>
                <w:b/>
                <w:noProof/>
                <w:lang w:eastAsia="pt-BR"/>
              </w:rPr>
              <w:t>CMA07</w:t>
            </w:r>
          </w:p>
        </w:tc>
      </w:tr>
    </w:tbl>
    <w:p w:rsidR="006D2970" w:rsidRPr="00232E91" w:rsidRDefault="006D2970" w:rsidP="001004B3">
      <w:pPr>
        <w:jc w:val="both"/>
        <w:rPr>
          <w:rFonts w:ascii="Arial" w:hAnsi="Arial" w:cs="Arial"/>
        </w:rPr>
      </w:pPr>
    </w:p>
    <w:p w:rsidR="006940A6" w:rsidRPr="00232E91" w:rsidRDefault="006940A6" w:rsidP="006940A6">
      <w:pPr>
        <w:jc w:val="both"/>
        <w:rPr>
          <w:rFonts w:ascii="Arial" w:hAnsi="Arial" w:cs="Arial"/>
        </w:rPr>
      </w:pPr>
      <w:bookmarkStart w:id="0" w:name="_Hlk536190441"/>
      <w:r w:rsidRPr="007A43AC">
        <w:rPr>
          <w:rFonts w:ascii="Arial" w:hAnsi="Arial" w:cs="Arial"/>
          <w:b/>
        </w:rPr>
        <w:t>VALIDADE</w:t>
      </w:r>
      <w:r w:rsidRPr="00232E91">
        <w:rPr>
          <w:rFonts w:ascii="Arial" w:hAnsi="Arial" w:cs="Arial"/>
        </w:rPr>
        <w:t xml:space="preserve">: </w:t>
      </w:r>
      <w:r w:rsidRPr="00232E91">
        <w:rPr>
          <w:rFonts w:ascii="Arial" w:hAnsi="Arial" w:cs="Arial"/>
        </w:rPr>
        <w:tab/>
        <w:t>Início:</w:t>
      </w:r>
      <w:r w:rsidRPr="007A43AC">
        <w:rPr>
          <w:rFonts w:ascii="Arial" w:hAnsi="Arial" w:cs="Arial"/>
        </w:rPr>
        <w:tab/>
      </w:r>
      <w:r w:rsidRPr="008F0955">
        <w:rPr>
          <w:rFonts w:ascii="Arial" w:hAnsi="Arial" w:cs="Arial"/>
          <w:b/>
        </w:rPr>
        <w:t>FEVEREIRO/201</w:t>
      </w:r>
      <w:r>
        <w:rPr>
          <w:rFonts w:ascii="Arial" w:hAnsi="Arial" w:cs="Arial"/>
          <w:b/>
        </w:rPr>
        <w:t>9</w:t>
      </w:r>
      <w:r w:rsidRPr="00232E91">
        <w:rPr>
          <w:rFonts w:ascii="Arial" w:hAnsi="Arial" w:cs="Arial"/>
        </w:rPr>
        <w:tab/>
      </w:r>
      <w:r w:rsidRPr="00232E91">
        <w:rPr>
          <w:rFonts w:ascii="Arial" w:hAnsi="Arial" w:cs="Arial"/>
        </w:rPr>
        <w:tab/>
        <w:t xml:space="preserve">Término: </w:t>
      </w:r>
      <w:r w:rsidRPr="008F0955">
        <w:rPr>
          <w:rFonts w:ascii="Arial" w:hAnsi="Arial" w:cs="Arial"/>
          <w:b/>
        </w:rPr>
        <w:t>JULHO/201</w:t>
      </w:r>
      <w:r>
        <w:rPr>
          <w:rFonts w:ascii="Arial" w:hAnsi="Arial" w:cs="Arial"/>
          <w:b/>
        </w:rPr>
        <w:t>9</w:t>
      </w:r>
    </w:p>
    <w:bookmarkEnd w:id="0"/>
    <w:p w:rsidR="006D2970" w:rsidRPr="00232E91" w:rsidRDefault="006D2970" w:rsidP="001004B3">
      <w:pPr>
        <w:jc w:val="both"/>
        <w:rPr>
          <w:rFonts w:ascii="Arial" w:hAnsi="Arial" w:cs="Arial"/>
        </w:rPr>
      </w:pPr>
    </w:p>
    <w:p w:rsidR="006D2970" w:rsidRPr="00334A30" w:rsidRDefault="006D2970" w:rsidP="001004B3">
      <w:pPr>
        <w:jc w:val="both"/>
        <w:rPr>
          <w:rFonts w:ascii="Arial" w:hAnsi="Arial" w:cs="Arial"/>
          <w:bCs/>
          <w:lang w:eastAsia="pt-BR"/>
        </w:rPr>
      </w:pPr>
      <w:r w:rsidRPr="00334A30">
        <w:rPr>
          <w:rFonts w:ascii="Arial" w:hAnsi="Arial" w:cs="Arial"/>
          <w:b/>
        </w:rPr>
        <w:t>Eixo</w:t>
      </w:r>
      <w:r w:rsidRPr="00334A30">
        <w:rPr>
          <w:rFonts w:ascii="Arial" w:hAnsi="Arial" w:cs="Arial"/>
        </w:rPr>
        <w:t xml:space="preserve">: </w:t>
      </w:r>
      <w:r w:rsidR="00CD7CFC">
        <w:rPr>
          <w:rFonts w:ascii="Arial" w:hAnsi="Arial" w:cs="Arial"/>
        </w:rPr>
        <w:t xml:space="preserve">Fundamentos de Engenharia de </w:t>
      </w:r>
      <w:r w:rsidRPr="003B7A90">
        <w:rPr>
          <w:rFonts w:ascii="Arial" w:hAnsi="Arial" w:cs="Arial"/>
          <w:noProof/>
        </w:rPr>
        <w:t>Computação</w:t>
      </w:r>
      <w:r>
        <w:rPr>
          <w:rFonts w:ascii="Arial" w:hAnsi="Arial" w:cs="Arial"/>
        </w:rPr>
        <w:tab/>
      </w:r>
      <w:r w:rsidRPr="00334A30">
        <w:rPr>
          <w:rFonts w:ascii="Arial" w:hAnsi="Arial" w:cs="Arial"/>
          <w:b/>
        </w:rPr>
        <w:t>Disciplina Equalizada</w:t>
      </w:r>
      <w:r w:rsidRPr="00334A30">
        <w:rPr>
          <w:rFonts w:ascii="Arial" w:hAnsi="Arial" w:cs="Arial"/>
        </w:rPr>
        <w:t xml:space="preserve">: </w:t>
      </w:r>
      <w:r w:rsidRPr="003B7A90">
        <w:rPr>
          <w:rFonts w:ascii="Arial" w:hAnsi="Arial" w:cs="Arial"/>
          <w:noProof/>
        </w:rPr>
        <w:t>Não</w:t>
      </w:r>
    </w:p>
    <w:p w:rsidR="006D2970" w:rsidRPr="00334A30" w:rsidRDefault="006D2970" w:rsidP="001004B3">
      <w:pPr>
        <w:jc w:val="both"/>
        <w:rPr>
          <w:rFonts w:ascii="Arial" w:hAnsi="Arial" w:cs="Arial"/>
        </w:rPr>
      </w:pPr>
      <w:r w:rsidRPr="00334A30">
        <w:rPr>
          <w:rFonts w:ascii="Arial" w:hAnsi="Arial" w:cs="Arial"/>
          <w:b/>
        </w:rPr>
        <w:t>Carga Horária</w:t>
      </w:r>
      <w:r w:rsidRPr="00334A30">
        <w:rPr>
          <w:rFonts w:ascii="Arial" w:hAnsi="Arial" w:cs="Arial"/>
        </w:rPr>
        <w:t xml:space="preserve">: </w:t>
      </w:r>
      <w:r w:rsidRPr="00334A30">
        <w:rPr>
          <w:rFonts w:ascii="Arial" w:hAnsi="Arial" w:cs="Arial"/>
          <w:b/>
          <w:bCs/>
        </w:rPr>
        <w:t>Total:</w:t>
      </w:r>
      <w:r w:rsidRPr="00334A30">
        <w:rPr>
          <w:rFonts w:ascii="Arial" w:hAnsi="Arial" w:cs="Arial"/>
        </w:rPr>
        <w:t xml:space="preserve"> </w:t>
      </w:r>
      <w:r w:rsidRPr="003B7A90">
        <w:rPr>
          <w:rFonts w:ascii="Arial" w:hAnsi="Arial" w:cs="Arial"/>
          <w:noProof/>
          <w:lang w:eastAsia="pt-BR"/>
        </w:rPr>
        <w:t>30</w:t>
      </w:r>
      <w:r w:rsidRPr="00334A30">
        <w:rPr>
          <w:rFonts w:ascii="Arial" w:hAnsi="Arial" w:cs="Arial"/>
        </w:rPr>
        <w:t xml:space="preserve"> horas-aula</w:t>
      </w:r>
      <w:r w:rsidRPr="00334A30">
        <w:rPr>
          <w:rFonts w:ascii="Arial" w:hAnsi="Arial" w:cs="Arial"/>
        </w:rPr>
        <w:tab/>
      </w:r>
      <w:r w:rsidRPr="00334A30">
        <w:rPr>
          <w:rFonts w:ascii="Arial" w:hAnsi="Arial" w:cs="Arial"/>
          <w:b/>
          <w:bCs/>
        </w:rPr>
        <w:t>Semanal:</w:t>
      </w:r>
      <w:r w:rsidRPr="00334A30">
        <w:rPr>
          <w:rFonts w:ascii="Arial" w:hAnsi="Arial" w:cs="Arial"/>
        </w:rPr>
        <w:t xml:space="preserve"> </w:t>
      </w:r>
      <w:r w:rsidRPr="003B7A90">
        <w:rPr>
          <w:rFonts w:ascii="Arial" w:hAnsi="Arial" w:cs="Arial"/>
          <w:noProof/>
          <w:lang w:eastAsia="pt-BR"/>
        </w:rPr>
        <w:t>2</w:t>
      </w:r>
      <w:r w:rsidRPr="00334A30">
        <w:rPr>
          <w:rFonts w:ascii="Arial" w:hAnsi="Arial" w:cs="Arial"/>
        </w:rPr>
        <w:t xml:space="preserve"> horas-aula</w:t>
      </w:r>
      <w:r w:rsidRPr="00334A30">
        <w:rPr>
          <w:rFonts w:ascii="Arial" w:hAnsi="Arial" w:cs="Arial"/>
        </w:rPr>
        <w:tab/>
      </w:r>
      <w:r w:rsidRPr="00334A30">
        <w:rPr>
          <w:rFonts w:ascii="Arial" w:hAnsi="Arial" w:cs="Arial"/>
        </w:rPr>
        <w:tab/>
      </w:r>
      <w:r w:rsidRPr="00334A30">
        <w:rPr>
          <w:rFonts w:ascii="Arial" w:hAnsi="Arial" w:cs="Arial"/>
          <w:b/>
          <w:bCs/>
        </w:rPr>
        <w:t>Créditos:</w:t>
      </w:r>
      <w:r w:rsidRPr="00334A30">
        <w:rPr>
          <w:rFonts w:ascii="Arial" w:hAnsi="Arial" w:cs="Arial"/>
          <w:bCs/>
        </w:rPr>
        <w:t xml:space="preserve"> </w:t>
      </w:r>
      <w:r w:rsidRPr="003B7A90">
        <w:rPr>
          <w:rFonts w:ascii="Arial" w:hAnsi="Arial" w:cs="Arial"/>
          <w:bCs/>
          <w:noProof/>
          <w:lang w:eastAsia="pt-BR"/>
        </w:rPr>
        <w:t>2</w:t>
      </w:r>
    </w:p>
    <w:p w:rsidR="006D2970" w:rsidRPr="00334A30" w:rsidRDefault="006D2970" w:rsidP="001004B3">
      <w:pPr>
        <w:jc w:val="both"/>
        <w:rPr>
          <w:rFonts w:ascii="Arial" w:hAnsi="Arial" w:cs="Arial"/>
        </w:rPr>
      </w:pPr>
      <w:r w:rsidRPr="00334A30">
        <w:rPr>
          <w:rFonts w:ascii="Arial" w:hAnsi="Arial" w:cs="Arial"/>
          <w:b/>
        </w:rPr>
        <w:t>Modalidade:</w:t>
      </w:r>
      <w:r w:rsidRPr="00334A30">
        <w:rPr>
          <w:rFonts w:ascii="Arial" w:hAnsi="Arial" w:cs="Arial"/>
        </w:rPr>
        <w:t xml:space="preserve"> </w:t>
      </w:r>
      <w:r w:rsidRPr="003B7A90">
        <w:rPr>
          <w:rFonts w:ascii="Arial" w:hAnsi="Arial" w:cs="Arial"/>
          <w:noProof/>
          <w:lang w:eastAsia="pt-BR"/>
        </w:rPr>
        <w:t>Prática</w:t>
      </w:r>
      <w:r w:rsidRPr="00334A30">
        <w:rPr>
          <w:rFonts w:ascii="Arial" w:hAnsi="Arial" w:cs="Arial"/>
        </w:rPr>
        <w:tab/>
      </w:r>
      <w:r w:rsidRPr="00334A30">
        <w:rPr>
          <w:rFonts w:ascii="Arial" w:hAnsi="Arial" w:cs="Arial"/>
          <w:b/>
        </w:rPr>
        <w:t>Integralização:</w:t>
      </w:r>
      <w:r w:rsidRPr="00334A30">
        <w:rPr>
          <w:rFonts w:ascii="Arial" w:hAnsi="Arial" w:cs="Arial"/>
        </w:rPr>
        <w:t xml:space="preserve"> </w:t>
      </w:r>
      <w:r w:rsidRPr="003B7A90">
        <w:rPr>
          <w:rFonts w:ascii="Arial" w:hAnsi="Arial" w:cs="Arial"/>
          <w:noProof/>
          <w:lang w:eastAsia="pt-BR"/>
        </w:rPr>
        <w:t>Obrigatória</w:t>
      </w:r>
    </w:p>
    <w:p w:rsidR="006D2970" w:rsidRPr="00334A30" w:rsidRDefault="006D2970" w:rsidP="001004B3">
      <w:pPr>
        <w:jc w:val="both"/>
        <w:rPr>
          <w:rFonts w:ascii="Arial" w:hAnsi="Arial" w:cs="Arial"/>
          <w:lang w:eastAsia="pt-BR"/>
        </w:rPr>
      </w:pPr>
      <w:r w:rsidRPr="00334A30">
        <w:rPr>
          <w:rFonts w:ascii="Arial" w:hAnsi="Arial" w:cs="Arial"/>
          <w:b/>
        </w:rPr>
        <w:t>Classificação do Conteúdo pelas DCN</w:t>
      </w:r>
      <w:r w:rsidRPr="00334A30">
        <w:rPr>
          <w:rFonts w:ascii="Arial" w:hAnsi="Arial" w:cs="Arial"/>
        </w:rPr>
        <w:t xml:space="preserve">: </w:t>
      </w:r>
      <w:r w:rsidRPr="003B7A90">
        <w:rPr>
          <w:rFonts w:ascii="Arial" w:hAnsi="Arial" w:cs="Arial"/>
          <w:noProof/>
          <w:lang w:eastAsia="pt-BR"/>
        </w:rPr>
        <w:t>Básico</w:t>
      </w:r>
    </w:p>
    <w:p w:rsidR="006D2970" w:rsidRPr="00232E91" w:rsidRDefault="006D2970" w:rsidP="001004B3">
      <w:pPr>
        <w:jc w:val="both"/>
        <w:rPr>
          <w:rFonts w:ascii="Arial" w:hAnsi="Arial" w:cs="Arial"/>
          <w:b/>
        </w:rPr>
      </w:pPr>
    </w:p>
    <w:tbl>
      <w:tblPr>
        <w:tblW w:w="0" w:type="auto"/>
        <w:tblInd w:w="-40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8008"/>
        <w:gridCol w:w="1281"/>
      </w:tblGrid>
      <w:tr w:rsidR="006D2970" w:rsidRPr="00232E91" w:rsidTr="00111693">
        <w:tc>
          <w:tcPr>
            <w:tcW w:w="8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6D2970" w:rsidRPr="00232E91" w:rsidRDefault="006D2970" w:rsidP="00111693">
            <w:pPr>
              <w:jc w:val="both"/>
              <w:rPr>
                <w:rFonts w:ascii="Arial" w:hAnsi="Arial" w:cs="Arial"/>
              </w:rPr>
            </w:pPr>
            <w:r w:rsidRPr="00232E91">
              <w:rPr>
                <w:rFonts w:ascii="Arial" w:hAnsi="Arial" w:cs="Arial"/>
                <w:bCs/>
              </w:rPr>
              <w:t>Curso(s)</w:t>
            </w:r>
          </w:p>
        </w:tc>
        <w:tc>
          <w:tcPr>
            <w:tcW w:w="12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6D2970" w:rsidRPr="00232E91" w:rsidRDefault="006D2970" w:rsidP="00111693">
            <w:pPr>
              <w:jc w:val="center"/>
              <w:rPr>
                <w:rFonts w:ascii="Arial" w:hAnsi="Arial" w:cs="Arial"/>
              </w:rPr>
            </w:pPr>
            <w:r w:rsidRPr="00232E91">
              <w:rPr>
                <w:rFonts w:ascii="Arial" w:hAnsi="Arial" w:cs="Arial"/>
                <w:bCs/>
              </w:rPr>
              <w:t>Período</w:t>
            </w:r>
          </w:p>
        </w:tc>
      </w:tr>
      <w:tr w:rsidR="006D2970" w:rsidRPr="00232E91" w:rsidTr="00111693">
        <w:tc>
          <w:tcPr>
            <w:tcW w:w="8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6D2970" w:rsidRPr="00232E91" w:rsidRDefault="006D2970" w:rsidP="001004B3">
            <w:pPr>
              <w:pStyle w:val="Ttulo2"/>
              <w:numPr>
                <w:ilvl w:val="1"/>
                <w:numId w:val="21"/>
              </w:numPr>
              <w:rPr>
                <w:rFonts w:ascii="Arial" w:hAnsi="Arial" w:cs="Arial"/>
              </w:rPr>
            </w:pPr>
            <w:r w:rsidRPr="00232E91">
              <w:rPr>
                <w:rFonts w:ascii="Arial" w:hAnsi="Arial" w:cs="Arial"/>
              </w:rPr>
              <w:t xml:space="preserve">Engenharia de </w:t>
            </w:r>
            <w:r w:rsidR="00CD7CFC">
              <w:rPr>
                <w:rFonts w:ascii="Arial" w:hAnsi="Arial" w:cs="Arial"/>
              </w:rPr>
              <w:t>Computação</w:t>
            </w:r>
          </w:p>
        </w:tc>
        <w:tc>
          <w:tcPr>
            <w:tcW w:w="12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6D2970" w:rsidRPr="00232E91" w:rsidRDefault="00CD7CFC" w:rsidP="00111693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noProof/>
                <w:lang w:eastAsia="pt-BR"/>
              </w:rPr>
              <w:t>2</w:t>
            </w:r>
            <w:r w:rsidR="006D2970" w:rsidRPr="00232E91">
              <w:rPr>
                <w:rFonts w:ascii="Arial" w:hAnsi="Arial" w:cs="Arial"/>
                <w:b/>
                <w:lang w:eastAsia="pt-BR"/>
              </w:rPr>
              <w:t xml:space="preserve"> </w:t>
            </w:r>
            <w:r w:rsidR="006D2970" w:rsidRPr="00232E91">
              <w:rPr>
                <w:rFonts w:ascii="Arial" w:hAnsi="Arial" w:cs="Arial"/>
                <w:b/>
                <w:u w:val="single"/>
                <w:vertAlign w:val="superscript"/>
              </w:rPr>
              <w:t>o</w:t>
            </w:r>
            <w:r w:rsidR="006D2970" w:rsidRPr="00232E91">
              <w:rPr>
                <w:rFonts w:ascii="Arial" w:hAnsi="Arial" w:cs="Arial"/>
                <w:b/>
                <w:lang w:eastAsia="pt-BR"/>
              </w:rPr>
              <w:t xml:space="preserve"> </w:t>
            </w:r>
          </w:p>
        </w:tc>
      </w:tr>
    </w:tbl>
    <w:p w:rsidR="006D2970" w:rsidRPr="00232E91" w:rsidRDefault="006D2970" w:rsidP="001004B3">
      <w:pPr>
        <w:jc w:val="both"/>
        <w:rPr>
          <w:rFonts w:ascii="Arial" w:hAnsi="Arial" w:cs="Arial"/>
        </w:rPr>
      </w:pPr>
    </w:p>
    <w:p w:rsidR="006D2970" w:rsidRPr="00232E91" w:rsidRDefault="006D2970" w:rsidP="001004B3">
      <w:pPr>
        <w:jc w:val="both"/>
        <w:rPr>
          <w:rFonts w:ascii="Arial" w:hAnsi="Arial" w:cs="Arial"/>
          <w:b/>
          <w:bCs/>
        </w:rPr>
      </w:pPr>
      <w:r w:rsidRPr="00232E91">
        <w:rPr>
          <w:rFonts w:ascii="Arial" w:hAnsi="Arial" w:cs="Arial"/>
        </w:rPr>
        <w:t xml:space="preserve">Departamento: </w:t>
      </w:r>
      <w:r w:rsidRPr="00F965DB">
        <w:rPr>
          <w:rFonts w:ascii="Arial" w:hAnsi="Arial" w:cs="Arial"/>
        </w:rPr>
        <w:t xml:space="preserve">Departamento </w:t>
      </w:r>
      <w:r w:rsidRPr="003B7A90">
        <w:rPr>
          <w:rFonts w:ascii="Arial" w:hAnsi="Arial" w:cs="Arial"/>
          <w:bCs/>
          <w:noProof/>
        </w:rPr>
        <w:t>Computação e Mecânica</w:t>
      </w:r>
      <w:r>
        <w:rPr>
          <w:rFonts w:ascii="Arial" w:hAnsi="Arial" w:cs="Arial"/>
          <w:bCs/>
        </w:rPr>
        <w:t xml:space="preserve"> </w:t>
      </w:r>
    </w:p>
    <w:p w:rsidR="006D2970" w:rsidRPr="00232E91" w:rsidRDefault="006D2970" w:rsidP="001004B3">
      <w:pPr>
        <w:jc w:val="both"/>
        <w:rPr>
          <w:rFonts w:ascii="Arial" w:hAnsi="Arial" w:cs="Arial"/>
          <w:b/>
        </w:rPr>
      </w:pPr>
    </w:p>
    <w:p w:rsidR="006D2970" w:rsidRPr="00232E91" w:rsidRDefault="006D2970" w:rsidP="001004B3">
      <w:pPr>
        <w:jc w:val="both"/>
        <w:rPr>
          <w:rFonts w:ascii="Arial" w:hAnsi="Arial" w:cs="Arial"/>
        </w:rPr>
      </w:pPr>
      <w:r w:rsidRPr="00232E91">
        <w:rPr>
          <w:rFonts w:ascii="Arial" w:hAnsi="Arial" w:cs="Arial"/>
          <w:b/>
          <w:bCs/>
        </w:rPr>
        <w:t>Ementa:</w:t>
      </w:r>
    </w:p>
    <w:tbl>
      <w:tblPr>
        <w:tblW w:w="0" w:type="auto"/>
        <w:tblInd w:w="-40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289"/>
      </w:tblGrid>
      <w:tr w:rsidR="006D2970" w:rsidRPr="00232E91" w:rsidTr="00111693">
        <w:tc>
          <w:tcPr>
            <w:tcW w:w="92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6D2970" w:rsidRPr="00232E91" w:rsidRDefault="006D2970" w:rsidP="00111693">
            <w:pPr>
              <w:ind w:firstLine="426"/>
              <w:jc w:val="both"/>
              <w:rPr>
                <w:rFonts w:ascii="Arial" w:hAnsi="Arial" w:cs="Arial"/>
              </w:rPr>
            </w:pPr>
            <w:r w:rsidRPr="003B7A90">
              <w:rPr>
                <w:rFonts w:ascii="Arial" w:hAnsi="Arial" w:cs="Arial"/>
                <w:noProof/>
                <w:lang w:eastAsia="pt-BR"/>
              </w:rPr>
              <w:t>Práticas em laboratório dos temas e tópicos abordados na disciplina “Estruturas de Dados”.</w:t>
            </w:r>
          </w:p>
        </w:tc>
      </w:tr>
    </w:tbl>
    <w:p w:rsidR="006D2970" w:rsidRPr="00232E91" w:rsidRDefault="006D2970" w:rsidP="001004B3">
      <w:pPr>
        <w:jc w:val="both"/>
        <w:rPr>
          <w:rFonts w:ascii="Arial" w:hAnsi="Arial" w:cs="Arial"/>
        </w:rPr>
      </w:pPr>
    </w:p>
    <w:p w:rsidR="006D2970" w:rsidRPr="00232E91" w:rsidRDefault="006D2970" w:rsidP="001004B3">
      <w:pPr>
        <w:jc w:val="both"/>
        <w:rPr>
          <w:rFonts w:ascii="Arial" w:hAnsi="Arial" w:cs="Arial"/>
        </w:rPr>
      </w:pPr>
    </w:p>
    <w:p w:rsidR="006D2970" w:rsidRPr="00232E91" w:rsidRDefault="006D2970" w:rsidP="001004B3">
      <w:pPr>
        <w:jc w:val="both"/>
        <w:rPr>
          <w:rFonts w:ascii="Arial" w:hAnsi="Arial" w:cs="Arial"/>
          <w:b/>
        </w:rPr>
      </w:pPr>
      <w:r w:rsidRPr="00232E91">
        <w:rPr>
          <w:rFonts w:ascii="Arial" w:hAnsi="Arial" w:cs="Arial"/>
          <w:b/>
        </w:rPr>
        <w:t>INTERDISCIPLINARIEDADES</w:t>
      </w:r>
    </w:p>
    <w:p w:rsidR="006D2970" w:rsidRPr="00232E91" w:rsidRDefault="006D2970" w:rsidP="001004B3">
      <w:pPr>
        <w:jc w:val="both"/>
        <w:rPr>
          <w:rFonts w:ascii="Arial" w:hAnsi="Arial" w:cs="Arial"/>
        </w:rPr>
      </w:pPr>
    </w:p>
    <w:tbl>
      <w:tblPr>
        <w:tblW w:w="0" w:type="auto"/>
        <w:tblInd w:w="-40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222"/>
      </w:tblGrid>
      <w:tr w:rsidR="006D2970" w:rsidRPr="00232E91" w:rsidTr="00111693">
        <w:tc>
          <w:tcPr>
            <w:tcW w:w="92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6D2970" w:rsidRPr="00232E91" w:rsidRDefault="006D2970" w:rsidP="00111693">
            <w:pPr>
              <w:jc w:val="both"/>
              <w:rPr>
                <w:rFonts w:ascii="Arial" w:hAnsi="Arial" w:cs="Arial"/>
              </w:rPr>
            </w:pPr>
            <w:r w:rsidRPr="00232E91">
              <w:rPr>
                <w:rFonts w:ascii="Arial" w:hAnsi="Arial" w:cs="Arial"/>
                <w:b/>
                <w:bCs/>
              </w:rPr>
              <w:t>Pré-requisitos</w:t>
            </w:r>
          </w:p>
        </w:tc>
      </w:tr>
      <w:tr w:rsidR="006D2970" w:rsidRPr="00232E91" w:rsidTr="00111693">
        <w:tc>
          <w:tcPr>
            <w:tcW w:w="92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6D2970" w:rsidRPr="00232E91" w:rsidRDefault="006D2970" w:rsidP="00111693">
            <w:pPr>
              <w:jc w:val="both"/>
              <w:rPr>
                <w:rFonts w:ascii="Arial" w:hAnsi="Arial" w:cs="Arial"/>
              </w:rPr>
            </w:pPr>
          </w:p>
        </w:tc>
      </w:tr>
      <w:tr w:rsidR="006D2970" w:rsidRPr="00232E91" w:rsidTr="00111693">
        <w:tc>
          <w:tcPr>
            <w:tcW w:w="92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6D2970" w:rsidRPr="00232E91" w:rsidRDefault="006D2970" w:rsidP="00111693">
            <w:pPr>
              <w:jc w:val="both"/>
              <w:rPr>
                <w:rFonts w:ascii="Arial" w:hAnsi="Arial" w:cs="Arial"/>
              </w:rPr>
            </w:pPr>
            <w:proofErr w:type="spellStart"/>
            <w:r w:rsidRPr="00232E91">
              <w:rPr>
                <w:rFonts w:ascii="Arial" w:hAnsi="Arial" w:cs="Arial"/>
                <w:b/>
                <w:bCs/>
              </w:rPr>
              <w:t>Co-requisitos</w:t>
            </w:r>
            <w:proofErr w:type="spellEnd"/>
          </w:p>
        </w:tc>
      </w:tr>
      <w:tr w:rsidR="006D2970" w:rsidRPr="00232E91" w:rsidTr="00111693">
        <w:tc>
          <w:tcPr>
            <w:tcW w:w="92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6D2970" w:rsidRPr="00232E91" w:rsidRDefault="006D2970" w:rsidP="00111693">
            <w:pPr>
              <w:snapToGrid w:val="0"/>
              <w:jc w:val="both"/>
              <w:rPr>
                <w:rFonts w:ascii="Arial" w:hAnsi="Arial" w:cs="Arial"/>
              </w:rPr>
            </w:pPr>
            <w:r w:rsidRPr="003B7A90">
              <w:rPr>
                <w:rFonts w:ascii="Arial" w:hAnsi="Arial" w:cs="Arial"/>
                <w:noProof/>
              </w:rPr>
              <w:t>CMA06  Estruturas de Dados</w:t>
            </w:r>
          </w:p>
        </w:tc>
      </w:tr>
    </w:tbl>
    <w:p w:rsidR="006D2970" w:rsidRPr="00232E91" w:rsidRDefault="006D2970" w:rsidP="001004B3">
      <w:pPr>
        <w:jc w:val="both"/>
        <w:rPr>
          <w:rFonts w:ascii="Arial" w:hAnsi="Arial" w:cs="Arial"/>
        </w:rPr>
      </w:pPr>
    </w:p>
    <w:tbl>
      <w:tblPr>
        <w:tblW w:w="9289" w:type="dxa"/>
        <w:tblInd w:w="-40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289"/>
      </w:tblGrid>
      <w:tr w:rsidR="006D2970" w:rsidRPr="00232E91" w:rsidTr="007D5B78">
        <w:tc>
          <w:tcPr>
            <w:tcW w:w="92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6D2970" w:rsidRPr="00232E91" w:rsidRDefault="006D2970" w:rsidP="00111693">
            <w:pPr>
              <w:jc w:val="both"/>
              <w:rPr>
                <w:rFonts w:ascii="Arial" w:hAnsi="Arial" w:cs="Arial"/>
              </w:rPr>
            </w:pPr>
            <w:r w:rsidRPr="00232E91">
              <w:rPr>
                <w:rFonts w:ascii="Arial" w:hAnsi="Arial" w:cs="Arial"/>
                <w:b/>
                <w:bCs/>
              </w:rPr>
              <w:t>Objetivos:</w:t>
            </w:r>
            <w:r w:rsidRPr="00232E91">
              <w:rPr>
                <w:rFonts w:ascii="Arial" w:hAnsi="Arial" w:cs="Arial"/>
              </w:rPr>
              <w:t xml:space="preserve"> </w:t>
            </w:r>
            <w:r w:rsidRPr="00232E91">
              <w:rPr>
                <w:rFonts w:ascii="Arial" w:hAnsi="Arial" w:cs="Arial"/>
                <w:i/>
                <w:iCs/>
              </w:rPr>
              <w:t>A disciplina deverá possibilitar ao estudante</w:t>
            </w:r>
          </w:p>
        </w:tc>
      </w:tr>
      <w:tr w:rsidR="006D2970" w:rsidRPr="00232E91" w:rsidTr="007D5B78">
        <w:tc>
          <w:tcPr>
            <w:tcW w:w="92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6D2970" w:rsidRPr="003B7A90" w:rsidRDefault="006D2970" w:rsidP="00CE4612">
            <w:pPr>
              <w:jc w:val="both"/>
              <w:rPr>
                <w:rFonts w:ascii="Arial" w:hAnsi="Arial" w:cs="Arial"/>
                <w:noProof/>
              </w:rPr>
            </w:pPr>
            <w:r w:rsidRPr="003B7A90">
              <w:rPr>
                <w:rFonts w:ascii="Arial" w:hAnsi="Arial" w:cs="Arial"/>
                <w:noProof/>
              </w:rPr>
              <w:t>1.Familiaridade com a implementação das principais estruturas de dados e suas abstrações.</w:t>
            </w:r>
          </w:p>
          <w:p w:rsidR="006D2970" w:rsidRPr="003B7A90" w:rsidRDefault="006D2970" w:rsidP="00CE4612">
            <w:pPr>
              <w:jc w:val="both"/>
              <w:rPr>
                <w:rFonts w:ascii="Arial" w:hAnsi="Arial" w:cs="Arial"/>
                <w:noProof/>
              </w:rPr>
            </w:pPr>
            <w:r w:rsidRPr="003B7A90">
              <w:rPr>
                <w:rFonts w:ascii="Arial" w:hAnsi="Arial" w:cs="Arial"/>
                <w:noProof/>
              </w:rPr>
              <w:t>2.Capacidade de criar estruturas de dados com alocação estática e dinâmica de memória.</w:t>
            </w:r>
          </w:p>
          <w:p w:rsidR="006D2970" w:rsidRPr="00232E91" w:rsidRDefault="006D2970" w:rsidP="00111693">
            <w:pPr>
              <w:jc w:val="both"/>
              <w:rPr>
                <w:rFonts w:ascii="Arial" w:hAnsi="Arial" w:cs="Arial"/>
                <w:noProof/>
              </w:rPr>
            </w:pPr>
            <w:r w:rsidRPr="003B7A90">
              <w:rPr>
                <w:rFonts w:ascii="Arial" w:hAnsi="Arial" w:cs="Arial"/>
                <w:noProof/>
              </w:rPr>
              <w:t>3.Capacidade de utilizar os conceitos relativos ao projeto e implementação de aplicações utilizando as estruturas de dados clássicas: listas, filas, pilhas e árvores.</w:t>
            </w:r>
          </w:p>
        </w:tc>
      </w:tr>
    </w:tbl>
    <w:p w:rsidR="006D2970" w:rsidRDefault="006D2970" w:rsidP="001004B3">
      <w:pPr>
        <w:jc w:val="both"/>
        <w:rPr>
          <w:rFonts w:ascii="Arial" w:hAnsi="Arial" w:cs="Arial"/>
        </w:rPr>
      </w:pPr>
    </w:p>
    <w:p w:rsidR="006D2970" w:rsidRDefault="006D2970">
      <w:pPr>
        <w:suppressAutoHyphens w:val="0"/>
        <w:rPr>
          <w:rFonts w:ascii="Arial" w:hAnsi="Arial" w:cs="Arial"/>
        </w:rPr>
      </w:pPr>
      <w:r>
        <w:rPr>
          <w:rFonts w:ascii="Arial" w:hAnsi="Arial" w:cs="Arial"/>
        </w:rPr>
        <w:br w:type="page"/>
      </w:r>
    </w:p>
    <w:p w:rsidR="006D2970" w:rsidRPr="00232E91" w:rsidRDefault="006D2970" w:rsidP="001004B3">
      <w:pPr>
        <w:jc w:val="both"/>
        <w:rPr>
          <w:rFonts w:ascii="Arial" w:hAnsi="Arial" w:cs="Arial"/>
        </w:rPr>
      </w:pPr>
    </w:p>
    <w:tbl>
      <w:tblPr>
        <w:tblW w:w="9289" w:type="dxa"/>
        <w:tblInd w:w="-40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96"/>
        <w:gridCol w:w="6945"/>
        <w:gridCol w:w="1848"/>
      </w:tblGrid>
      <w:tr w:rsidR="006D2970" w:rsidRPr="00232E91" w:rsidTr="003C5E5D">
        <w:tc>
          <w:tcPr>
            <w:tcW w:w="744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6D2970" w:rsidRPr="00F965DB" w:rsidRDefault="006D2970" w:rsidP="00111693">
            <w:pPr>
              <w:jc w:val="both"/>
              <w:rPr>
                <w:rFonts w:ascii="Arial" w:hAnsi="Arial" w:cs="Arial"/>
              </w:rPr>
            </w:pPr>
            <w:r w:rsidRPr="00F965DB">
              <w:rPr>
                <w:rFonts w:ascii="Arial" w:hAnsi="Arial" w:cs="Arial"/>
                <w:b/>
              </w:rPr>
              <w:t>Unidades de ensino</w:t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6D2970" w:rsidRPr="00F965DB" w:rsidRDefault="006D2970" w:rsidP="00111693">
            <w:pPr>
              <w:jc w:val="center"/>
              <w:rPr>
                <w:rFonts w:ascii="Arial" w:hAnsi="Arial" w:cs="Arial"/>
              </w:rPr>
            </w:pPr>
            <w:r w:rsidRPr="00F965DB">
              <w:rPr>
                <w:rFonts w:ascii="Arial" w:hAnsi="Arial" w:cs="Arial"/>
                <w:b/>
              </w:rPr>
              <w:t>Carga-horária</w:t>
            </w:r>
          </w:p>
          <w:p w:rsidR="006D2970" w:rsidRPr="00F965DB" w:rsidRDefault="006D2970" w:rsidP="00111693">
            <w:pPr>
              <w:jc w:val="center"/>
              <w:rPr>
                <w:rFonts w:ascii="Arial" w:hAnsi="Arial" w:cs="Arial"/>
              </w:rPr>
            </w:pPr>
            <w:r w:rsidRPr="00F965DB">
              <w:rPr>
                <w:rFonts w:ascii="Arial" w:hAnsi="Arial" w:cs="Arial"/>
                <w:b/>
              </w:rPr>
              <w:t>Horas-aula</w:t>
            </w:r>
          </w:p>
        </w:tc>
      </w:tr>
      <w:tr w:rsidR="006D2970" w:rsidRPr="00F965DB" w:rsidTr="003C5E5D">
        <w:tc>
          <w:tcPr>
            <w:tcW w:w="4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6D2970" w:rsidRPr="00F965DB" w:rsidRDefault="006D2970" w:rsidP="001004B3">
            <w:pPr>
              <w:numPr>
                <w:ilvl w:val="0"/>
                <w:numId w:val="22"/>
              </w:numPr>
              <w:snapToGrid w:val="0"/>
              <w:jc w:val="right"/>
              <w:rPr>
                <w:rFonts w:ascii="Arial" w:hAnsi="Arial" w:cs="Arial"/>
              </w:rPr>
            </w:pPr>
          </w:p>
        </w:tc>
        <w:tc>
          <w:tcPr>
            <w:tcW w:w="6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6D2970" w:rsidRPr="00F965DB" w:rsidRDefault="006D2970" w:rsidP="00232E91">
            <w:pPr>
              <w:tabs>
                <w:tab w:val="left" w:pos="497"/>
              </w:tabs>
              <w:rPr>
                <w:rFonts w:ascii="Arial" w:hAnsi="Arial" w:cs="Arial"/>
              </w:rPr>
            </w:pPr>
            <w:r w:rsidRPr="003B7A90">
              <w:rPr>
                <w:rFonts w:ascii="Arial" w:hAnsi="Arial" w:cs="Arial"/>
                <w:noProof/>
              </w:rPr>
              <w:t>Conceitos introdutórios em estruturas de dados</w:t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6D2970" w:rsidRPr="00F965DB" w:rsidRDefault="006D2970" w:rsidP="00232E91">
            <w:pPr>
              <w:jc w:val="center"/>
              <w:rPr>
                <w:rFonts w:ascii="Arial" w:hAnsi="Arial" w:cs="Arial"/>
              </w:rPr>
            </w:pPr>
            <w:r w:rsidRPr="003B7A90">
              <w:rPr>
                <w:rFonts w:ascii="Arial" w:hAnsi="Arial" w:cs="Arial"/>
                <w:noProof/>
              </w:rPr>
              <w:t>4</w:t>
            </w:r>
          </w:p>
        </w:tc>
      </w:tr>
      <w:tr w:rsidR="006D2970" w:rsidRPr="00F965DB" w:rsidTr="003C5E5D">
        <w:tc>
          <w:tcPr>
            <w:tcW w:w="4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6D2970" w:rsidRPr="00F965DB" w:rsidRDefault="006D2970" w:rsidP="001004B3">
            <w:pPr>
              <w:numPr>
                <w:ilvl w:val="0"/>
                <w:numId w:val="22"/>
              </w:numPr>
              <w:snapToGrid w:val="0"/>
              <w:jc w:val="right"/>
              <w:rPr>
                <w:rFonts w:ascii="Arial" w:hAnsi="Arial" w:cs="Arial"/>
              </w:rPr>
            </w:pPr>
          </w:p>
        </w:tc>
        <w:tc>
          <w:tcPr>
            <w:tcW w:w="6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6D2970" w:rsidRPr="00F965DB" w:rsidRDefault="006D2970" w:rsidP="00232E91">
            <w:pPr>
              <w:tabs>
                <w:tab w:val="left" w:pos="497"/>
              </w:tabs>
              <w:rPr>
                <w:rFonts w:ascii="Arial" w:hAnsi="Arial" w:cs="Arial"/>
              </w:rPr>
            </w:pPr>
            <w:r w:rsidRPr="003B7A90">
              <w:rPr>
                <w:rFonts w:ascii="Arial" w:hAnsi="Arial" w:cs="Arial"/>
                <w:noProof/>
              </w:rPr>
              <w:t>Tipos abstratos de dados</w:t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6D2970" w:rsidRPr="00F965DB" w:rsidRDefault="006D2970" w:rsidP="00232E91">
            <w:pPr>
              <w:jc w:val="center"/>
              <w:rPr>
                <w:rFonts w:ascii="Arial" w:hAnsi="Arial" w:cs="Arial"/>
              </w:rPr>
            </w:pPr>
            <w:r w:rsidRPr="003B7A90">
              <w:rPr>
                <w:rFonts w:ascii="Arial" w:hAnsi="Arial" w:cs="Arial"/>
                <w:noProof/>
              </w:rPr>
              <w:t>4</w:t>
            </w:r>
          </w:p>
        </w:tc>
      </w:tr>
      <w:tr w:rsidR="006D2970" w:rsidRPr="00F965DB" w:rsidTr="003C5E5D">
        <w:tc>
          <w:tcPr>
            <w:tcW w:w="4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6D2970" w:rsidRPr="00F965DB" w:rsidRDefault="006D2970" w:rsidP="001004B3">
            <w:pPr>
              <w:numPr>
                <w:ilvl w:val="0"/>
                <w:numId w:val="22"/>
              </w:numPr>
              <w:snapToGrid w:val="0"/>
              <w:jc w:val="right"/>
              <w:rPr>
                <w:rFonts w:ascii="Arial" w:hAnsi="Arial" w:cs="Arial"/>
              </w:rPr>
            </w:pPr>
          </w:p>
        </w:tc>
        <w:tc>
          <w:tcPr>
            <w:tcW w:w="6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6D2970" w:rsidRPr="00206BB5" w:rsidRDefault="006D2970" w:rsidP="00232E91">
            <w:pPr>
              <w:pStyle w:val="Corpodetexto"/>
              <w:spacing w:before="0" w:after="0"/>
              <w:jc w:val="left"/>
              <w:rPr>
                <w:rFonts w:ascii="Arial" w:hAnsi="Arial" w:cs="Arial"/>
                <w:b w:val="0"/>
              </w:rPr>
            </w:pPr>
            <w:r w:rsidRPr="00206BB5">
              <w:rPr>
                <w:rFonts w:ascii="Arial" w:hAnsi="Arial" w:cs="Arial"/>
                <w:b w:val="0"/>
                <w:noProof/>
              </w:rPr>
              <w:t>Estruturas de dados</w:t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6D2970" w:rsidRPr="00F965DB" w:rsidRDefault="00173BDF" w:rsidP="00232E91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noProof/>
              </w:rPr>
              <w:t>22</w:t>
            </w:r>
          </w:p>
        </w:tc>
      </w:tr>
      <w:tr w:rsidR="006D2970" w:rsidRPr="00232E91" w:rsidTr="003C5E5D">
        <w:tc>
          <w:tcPr>
            <w:tcW w:w="744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6D2970" w:rsidRPr="00F965DB" w:rsidRDefault="006D2970" w:rsidP="00111693">
            <w:pPr>
              <w:jc w:val="right"/>
              <w:rPr>
                <w:rFonts w:ascii="Arial" w:hAnsi="Arial" w:cs="Arial"/>
              </w:rPr>
            </w:pPr>
            <w:r w:rsidRPr="00F965DB">
              <w:rPr>
                <w:rFonts w:ascii="Arial" w:hAnsi="Arial" w:cs="Arial"/>
                <w:b/>
              </w:rPr>
              <w:t>Total</w:t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6D2970" w:rsidRPr="00F965DB" w:rsidRDefault="006D2970" w:rsidP="00111693">
            <w:pPr>
              <w:jc w:val="center"/>
              <w:rPr>
                <w:rFonts w:ascii="Arial" w:hAnsi="Arial" w:cs="Arial"/>
              </w:rPr>
            </w:pPr>
            <w:r w:rsidRPr="003B7A90">
              <w:rPr>
                <w:rFonts w:ascii="Arial" w:hAnsi="Arial" w:cs="Arial"/>
                <w:noProof/>
              </w:rPr>
              <w:t>30</w:t>
            </w:r>
          </w:p>
        </w:tc>
      </w:tr>
    </w:tbl>
    <w:p w:rsidR="006D2970" w:rsidRDefault="006D2970" w:rsidP="001004B3">
      <w:pPr>
        <w:jc w:val="both"/>
        <w:rPr>
          <w:rFonts w:ascii="Arial" w:hAnsi="Arial" w:cs="Arial"/>
        </w:rPr>
      </w:pPr>
    </w:p>
    <w:tbl>
      <w:tblPr>
        <w:tblW w:w="9365" w:type="dxa"/>
        <w:tblInd w:w="-40" w:type="dxa"/>
        <w:tblLayout w:type="fixed"/>
        <w:tblLook w:val="0000" w:firstRow="0" w:lastRow="0" w:firstColumn="0" w:lastColumn="0" w:noHBand="0" w:noVBand="0"/>
      </w:tblPr>
      <w:tblGrid>
        <w:gridCol w:w="9365"/>
      </w:tblGrid>
      <w:tr w:rsidR="006D2970" w:rsidRPr="00232E91" w:rsidTr="007D5B78">
        <w:tc>
          <w:tcPr>
            <w:tcW w:w="9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6D2970" w:rsidRPr="00232E91" w:rsidRDefault="006D2970" w:rsidP="00111693">
            <w:pPr>
              <w:jc w:val="both"/>
              <w:rPr>
                <w:rFonts w:ascii="Arial" w:hAnsi="Arial" w:cs="Arial"/>
              </w:rPr>
            </w:pPr>
            <w:r w:rsidRPr="00232E91">
              <w:rPr>
                <w:rFonts w:ascii="Arial" w:hAnsi="Arial" w:cs="Arial"/>
                <w:b/>
              </w:rPr>
              <w:t>Bibliografia Básica</w:t>
            </w:r>
          </w:p>
        </w:tc>
      </w:tr>
      <w:tr w:rsidR="006D2970" w:rsidRPr="00CE4612" w:rsidTr="007D5B78">
        <w:trPr>
          <w:trHeight w:val="848"/>
        </w:trPr>
        <w:tc>
          <w:tcPr>
            <w:tcW w:w="9365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</w:tcPr>
          <w:p w:rsidR="006D2970" w:rsidRPr="00206BB5" w:rsidRDefault="006D2970" w:rsidP="00CE4612">
            <w:pPr>
              <w:autoSpaceDE w:val="0"/>
              <w:jc w:val="both"/>
              <w:rPr>
                <w:rFonts w:ascii="Arial" w:hAnsi="Arial" w:cs="Arial"/>
                <w:noProof/>
              </w:rPr>
            </w:pPr>
            <w:r w:rsidRPr="003B7A90">
              <w:rPr>
                <w:rFonts w:ascii="Arial" w:hAnsi="Arial" w:cs="Arial"/>
                <w:noProof/>
                <w:lang w:val="en-US"/>
              </w:rPr>
              <w:t xml:space="preserve">1.SCHILT, Herbert. C Completo e total. </w:t>
            </w:r>
            <w:r w:rsidRPr="00206BB5">
              <w:rPr>
                <w:rFonts w:ascii="Arial" w:hAnsi="Arial" w:cs="Arial"/>
                <w:noProof/>
              </w:rPr>
              <w:t>3. ed.  rev. e atual.. São Paulo: Makron Books, 1996.</w:t>
            </w:r>
          </w:p>
          <w:p w:rsidR="006D2970" w:rsidRPr="00017831" w:rsidRDefault="006D2970" w:rsidP="00CE4612">
            <w:pPr>
              <w:autoSpaceDE w:val="0"/>
              <w:jc w:val="both"/>
              <w:rPr>
                <w:rFonts w:ascii="Arial" w:hAnsi="Arial" w:cs="Arial"/>
                <w:noProof/>
              </w:rPr>
            </w:pPr>
            <w:r w:rsidRPr="00206BB5">
              <w:rPr>
                <w:rFonts w:ascii="Arial" w:hAnsi="Arial" w:cs="Arial"/>
                <w:noProof/>
              </w:rPr>
              <w:t xml:space="preserve">2.ZIVIANI, Nívio . Projeto de Algoritmos com implementações em Pascal e C. 2 ed. </w:t>
            </w:r>
            <w:r w:rsidRPr="00017831">
              <w:rPr>
                <w:rFonts w:ascii="Arial" w:hAnsi="Arial" w:cs="Arial"/>
                <w:noProof/>
              </w:rPr>
              <w:t>São Paulo: Pioneira Thomson Learning Ltda., 2004.</w:t>
            </w:r>
          </w:p>
          <w:p w:rsidR="006D2970" w:rsidRPr="00CE4612" w:rsidRDefault="006D2970" w:rsidP="00111693">
            <w:pPr>
              <w:autoSpaceDE w:val="0"/>
              <w:jc w:val="both"/>
              <w:rPr>
                <w:rFonts w:ascii="Arial" w:hAnsi="Arial" w:cs="Arial"/>
              </w:rPr>
            </w:pPr>
            <w:r w:rsidRPr="00206BB5">
              <w:rPr>
                <w:rFonts w:ascii="Arial" w:hAnsi="Arial" w:cs="Arial"/>
                <w:noProof/>
              </w:rPr>
              <w:t>3.TANENBAUM, Aaron M.; LANGMAN, Yedidyah; AUGENSTEIN, Moshe J. Estruturas de dados usando C. São Paulo: Pearson Makron Books, 1995.</w:t>
            </w:r>
          </w:p>
        </w:tc>
      </w:tr>
    </w:tbl>
    <w:p w:rsidR="006D2970" w:rsidRPr="00CE4612" w:rsidRDefault="006D2970" w:rsidP="001004B3">
      <w:pPr>
        <w:jc w:val="both"/>
        <w:rPr>
          <w:rFonts w:ascii="Arial" w:hAnsi="Arial" w:cs="Arial"/>
        </w:rPr>
      </w:pPr>
    </w:p>
    <w:tbl>
      <w:tblPr>
        <w:tblW w:w="9365" w:type="dxa"/>
        <w:tblInd w:w="-40" w:type="dxa"/>
        <w:tblLayout w:type="fixed"/>
        <w:tblLook w:val="0000" w:firstRow="0" w:lastRow="0" w:firstColumn="0" w:lastColumn="0" w:noHBand="0" w:noVBand="0"/>
      </w:tblPr>
      <w:tblGrid>
        <w:gridCol w:w="9365"/>
      </w:tblGrid>
      <w:tr w:rsidR="006D2970" w:rsidRPr="00232E91" w:rsidTr="007D5B78">
        <w:tc>
          <w:tcPr>
            <w:tcW w:w="9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6D2970" w:rsidRPr="00232E91" w:rsidRDefault="006D2970" w:rsidP="00111693">
            <w:pPr>
              <w:jc w:val="both"/>
              <w:rPr>
                <w:rFonts w:ascii="Arial" w:hAnsi="Arial" w:cs="Arial"/>
              </w:rPr>
            </w:pPr>
            <w:r w:rsidRPr="00232E91">
              <w:rPr>
                <w:rFonts w:ascii="Arial" w:hAnsi="Arial" w:cs="Arial"/>
                <w:b/>
              </w:rPr>
              <w:t>Bibliografia Complementar</w:t>
            </w:r>
          </w:p>
        </w:tc>
      </w:tr>
      <w:tr w:rsidR="006D2970" w:rsidRPr="00232E91" w:rsidTr="007D5B78">
        <w:trPr>
          <w:trHeight w:val="2248"/>
        </w:trPr>
        <w:tc>
          <w:tcPr>
            <w:tcW w:w="9365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</w:tcPr>
          <w:p w:rsidR="006D2970" w:rsidRPr="003B7A90" w:rsidRDefault="006D2970" w:rsidP="00CE4612">
            <w:pPr>
              <w:autoSpaceDE w:val="0"/>
              <w:jc w:val="both"/>
              <w:rPr>
                <w:rFonts w:ascii="Arial" w:hAnsi="Arial" w:cs="Arial"/>
                <w:noProof/>
              </w:rPr>
            </w:pPr>
            <w:r w:rsidRPr="003B7A90">
              <w:rPr>
                <w:rFonts w:ascii="Arial" w:hAnsi="Arial" w:cs="Arial"/>
                <w:noProof/>
              </w:rPr>
              <w:t>1.GUIMARÃES, Ângelo de Moura; LAGES, Newton Alberto de Castilho. Algoritmos e estruturas de dados. Rio de Janeiro : LTC, 1994.</w:t>
            </w:r>
          </w:p>
          <w:p w:rsidR="006D2970" w:rsidRPr="00206BB5" w:rsidRDefault="006D2970" w:rsidP="00CE4612">
            <w:pPr>
              <w:autoSpaceDE w:val="0"/>
              <w:jc w:val="both"/>
              <w:rPr>
                <w:rFonts w:ascii="Arial" w:hAnsi="Arial" w:cs="Arial"/>
                <w:noProof/>
                <w:lang w:val="en-US"/>
              </w:rPr>
            </w:pPr>
            <w:r w:rsidRPr="003B7A90">
              <w:rPr>
                <w:rFonts w:ascii="Arial" w:hAnsi="Arial" w:cs="Arial"/>
                <w:noProof/>
              </w:rPr>
              <w:t xml:space="preserve">2.PUGA, Sandra; RISSETTI, Gerson. Lógica de programação e estruturas de dados: com aplicações em Java. </w:t>
            </w:r>
            <w:r w:rsidRPr="00206BB5">
              <w:rPr>
                <w:rFonts w:ascii="Arial" w:hAnsi="Arial" w:cs="Arial"/>
                <w:noProof/>
                <w:lang w:val="en-US"/>
              </w:rPr>
              <w:t>São Paulo : Pearson Prentice Hall., 2003</w:t>
            </w:r>
          </w:p>
          <w:p w:rsidR="006D2970" w:rsidRPr="003B7A90" w:rsidRDefault="006D2970" w:rsidP="00CE4612">
            <w:pPr>
              <w:autoSpaceDE w:val="0"/>
              <w:jc w:val="both"/>
              <w:rPr>
                <w:rFonts w:ascii="Arial" w:hAnsi="Arial" w:cs="Arial"/>
                <w:noProof/>
              </w:rPr>
            </w:pPr>
            <w:r w:rsidRPr="00206BB5">
              <w:rPr>
                <w:rFonts w:ascii="Arial" w:hAnsi="Arial" w:cs="Arial"/>
                <w:noProof/>
                <w:lang w:val="en-US"/>
              </w:rPr>
              <w:t xml:space="preserve">3.CORMEN, Thomas H., et al. </w:t>
            </w:r>
            <w:r w:rsidRPr="003B7A90">
              <w:rPr>
                <w:rFonts w:ascii="Arial" w:hAnsi="Arial" w:cs="Arial"/>
                <w:noProof/>
              </w:rPr>
              <w:t>Algoritmos: teoria e prática. Rio de Janeiro :  Elsevier, 2002.</w:t>
            </w:r>
          </w:p>
          <w:p w:rsidR="006D2970" w:rsidRPr="003B7A90" w:rsidRDefault="006D2970" w:rsidP="00CE4612">
            <w:pPr>
              <w:autoSpaceDE w:val="0"/>
              <w:jc w:val="both"/>
              <w:rPr>
                <w:rFonts w:ascii="Arial" w:hAnsi="Arial" w:cs="Arial"/>
                <w:noProof/>
              </w:rPr>
            </w:pPr>
            <w:r w:rsidRPr="00017831">
              <w:rPr>
                <w:rFonts w:ascii="Arial" w:hAnsi="Arial" w:cs="Arial"/>
                <w:noProof/>
                <w:lang w:val="en-US"/>
              </w:rPr>
              <w:t xml:space="preserve">4.SCHILT, Herbert. C Completo e Total. </w:t>
            </w:r>
            <w:r w:rsidRPr="003B7A90">
              <w:rPr>
                <w:rFonts w:ascii="Arial" w:hAnsi="Arial" w:cs="Arial"/>
                <w:noProof/>
              </w:rPr>
              <w:t>3ª edição revista e atualizada. São Paulo: Makron Books, 1996.</w:t>
            </w:r>
          </w:p>
          <w:p w:rsidR="006D2970" w:rsidRPr="00232E91" w:rsidRDefault="006D2970" w:rsidP="00111693">
            <w:pPr>
              <w:autoSpaceDE w:val="0"/>
              <w:jc w:val="both"/>
              <w:rPr>
                <w:rFonts w:ascii="Arial" w:hAnsi="Arial" w:cs="Arial"/>
              </w:rPr>
            </w:pPr>
            <w:r w:rsidRPr="003B7A90">
              <w:rPr>
                <w:rFonts w:ascii="Arial" w:hAnsi="Arial" w:cs="Arial"/>
                <w:noProof/>
              </w:rPr>
              <w:t>5.DROZDEK, Adam. Estrutura de Dados e Algoritmos em C++. São Paulo: Pioneira Thomson Learning, 2005.</w:t>
            </w:r>
          </w:p>
        </w:tc>
      </w:tr>
    </w:tbl>
    <w:p w:rsidR="006D2970" w:rsidRPr="00232E91" w:rsidRDefault="006D2970" w:rsidP="009F58D1">
      <w:pPr>
        <w:jc w:val="both"/>
        <w:rPr>
          <w:rFonts w:ascii="Arial" w:hAnsi="Arial" w:cs="Arial"/>
          <w:sz w:val="20"/>
          <w:szCs w:val="20"/>
        </w:rPr>
      </w:pPr>
    </w:p>
    <w:p w:rsidR="006D2970" w:rsidRPr="00232E91" w:rsidRDefault="006D2970">
      <w:pPr>
        <w:jc w:val="both"/>
        <w:rPr>
          <w:rFonts w:ascii="Arial" w:hAnsi="Arial" w:cs="Arial"/>
          <w:sz w:val="20"/>
          <w:szCs w:val="20"/>
        </w:rPr>
        <w:sectPr w:rsidR="006D2970" w:rsidRPr="00232E91">
          <w:headerReference w:type="default" r:id="rId8"/>
          <w:footerReference w:type="even" r:id="rId9"/>
          <w:footerReference w:type="default" r:id="rId10"/>
          <w:footnotePr>
            <w:pos w:val="beneathText"/>
          </w:footnotePr>
          <w:pgSz w:w="11905" w:h="16837"/>
          <w:pgMar w:top="1418" w:right="1418" w:bottom="1418" w:left="1418" w:header="851" w:footer="851" w:gutter="0"/>
          <w:pgNumType w:start="1"/>
          <w:cols w:space="720"/>
          <w:docGrid w:linePitch="360"/>
        </w:sectPr>
      </w:pPr>
    </w:p>
    <w:tbl>
      <w:tblPr>
        <w:tblW w:w="0" w:type="auto"/>
        <w:tblInd w:w="-40" w:type="dxa"/>
        <w:tblLayout w:type="fixed"/>
        <w:tblLook w:val="0000" w:firstRow="0" w:lastRow="0" w:firstColumn="0" w:lastColumn="0" w:noHBand="0" w:noVBand="0"/>
      </w:tblPr>
      <w:tblGrid>
        <w:gridCol w:w="7054"/>
        <w:gridCol w:w="2235"/>
      </w:tblGrid>
      <w:tr w:rsidR="006D2970" w:rsidRPr="00232E91" w:rsidTr="00111693">
        <w:tc>
          <w:tcPr>
            <w:tcW w:w="7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6D2970" w:rsidRPr="00232E91" w:rsidRDefault="006D2970" w:rsidP="00F5722E">
            <w:pPr>
              <w:jc w:val="both"/>
              <w:rPr>
                <w:rFonts w:ascii="Arial" w:hAnsi="Arial" w:cs="Arial"/>
              </w:rPr>
            </w:pPr>
            <w:r w:rsidRPr="00232E91">
              <w:rPr>
                <w:rFonts w:ascii="Arial" w:hAnsi="Arial" w:cs="Arial"/>
              </w:rPr>
              <w:lastRenderedPageBreak/>
              <w:t xml:space="preserve">DISCIPLINA: </w:t>
            </w:r>
            <w:r w:rsidRPr="003B7A90">
              <w:rPr>
                <w:rFonts w:ascii="Arial" w:hAnsi="Arial" w:cs="Arial"/>
                <w:b/>
                <w:noProof/>
                <w:lang w:eastAsia="pt-BR"/>
              </w:rPr>
              <w:t>LABORATÓRIO DE ESTRUTURA DE DADOS</w:t>
            </w:r>
          </w:p>
        </w:tc>
        <w:tc>
          <w:tcPr>
            <w:tcW w:w="2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6D2970" w:rsidRPr="00232E91" w:rsidRDefault="006D2970" w:rsidP="00D276B0">
            <w:pPr>
              <w:jc w:val="both"/>
              <w:rPr>
                <w:rFonts w:ascii="Arial" w:hAnsi="Arial" w:cs="Arial"/>
              </w:rPr>
            </w:pPr>
            <w:r w:rsidRPr="00232E91">
              <w:rPr>
                <w:rFonts w:ascii="Arial" w:hAnsi="Arial" w:cs="Arial"/>
              </w:rPr>
              <w:t xml:space="preserve">CÓDIGO: </w:t>
            </w:r>
            <w:r w:rsidRPr="003B7A90">
              <w:rPr>
                <w:rFonts w:ascii="Arial" w:hAnsi="Arial" w:cs="Arial"/>
                <w:b/>
                <w:noProof/>
                <w:lang w:eastAsia="pt-BR"/>
              </w:rPr>
              <w:t>CMA07</w:t>
            </w:r>
          </w:p>
        </w:tc>
      </w:tr>
    </w:tbl>
    <w:p w:rsidR="006D2970" w:rsidRPr="00232E91" w:rsidRDefault="006D2970" w:rsidP="001004B3">
      <w:pPr>
        <w:jc w:val="both"/>
        <w:rPr>
          <w:rFonts w:ascii="Arial" w:hAnsi="Arial" w:cs="Arial"/>
          <w:b/>
          <w:bCs/>
        </w:rPr>
      </w:pPr>
    </w:p>
    <w:p w:rsidR="006940A6" w:rsidRPr="00232E91" w:rsidRDefault="006940A6" w:rsidP="006940A6">
      <w:pPr>
        <w:jc w:val="both"/>
        <w:rPr>
          <w:rFonts w:ascii="Arial" w:hAnsi="Arial" w:cs="Arial"/>
        </w:rPr>
      </w:pPr>
      <w:r w:rsidRPr="007A43AC">
        <w:rPr>
          <w:rFonts w:ascii="Arial" w:hAnsi="Arial" w:cs="Arial"/>
          <w:b/>
        </w:rPr>
        <w:t>VALIDADE</w:t>
      </w:r>
      <w:r w:rsidRPr="00232E91">
        <w:rPr>
          <w:rFonts w:ascii="Arial" w:hAnsi="Arial" w:cs="Arial"/>
        </w:rPr>
        <w:t xml:space="preserve">: </w:t>
      </w:r>
      <w:r w:rsidRPr="00232E91">
        <w:rPr>
          <w:rFonts w:ascii="Arial" w:hAnsi="Arial" w:cs="Arial"/>
        </w:rPr>
        <w:tab/>
        <w:t>Início:</w:t>
      </w:r>
      <w:r w:rsidRPr="007A43AC">
        <w:rPr>
          <w:rFonts w:ascii="Arial" w:hAnsi="Arial" w:cs="Arial"/>
        </w:rPr>
        <w:tab/>
      </w:r>
      <w:r w:rsidRPr="008F0955">
        <w:rPr>
          <w:rFonts w:ascii="Arial" w:hAnsi="Arial" w:cs="Arial"/>
          <w:b/>
        </w:rPr>
        <w:t>FEVEREIRO/201</w:t>
      </w:r>
      <w:r>
        <w:rPr>
          <w:rFonts w:ascii="Arial" w:hAnsi="Arial" w:cs="Arial"/>
          <w:b/>
        </w:rPr>
        <w:t>9</w:t>
      </w:r>
      <w:r w:rsidRPr="00232E91">
        <w:rPr>
          <w:rFonts w:ascii="Arial" w:hAnsi="Arial" w:cs="Arial"/>
        </w:rPr>
        <w:tab/>
      </w:r>
      <w:r w:rsidRPr="00232E91">
        <w:rPr>
          <w:rFonts w:ascii="Arial" w:hAnsi="Arial" w:cs="Arial"/>
        </w:rPr>
        <w:tab/>
        <w:t xml:space="preserve">Término: </w:t>
      </w:r>
      <w:r w:rsidRPr="008F0955">
        <w:rPr>
          <w:rFonts w:ascii="Arial" w:hAnsi="Arial" w:cs="Arial"/>
          <w:b/>
        </w:rPr>
        <w:t>JULHO/201</w:t>
      </w:r>
      <w:r>
        <w:rPr>
          <w:rFonts w:ascii="Arial" w:hAnsi="Arial" w:cs="Arial"/>
          <w:b/>
        </w:rPr>
        <w:t>9</w:t>
      </w:r>
    </w:p>
    <w:p w:rsidR="006D2970" w:rsidRPr="00232E91" w:rsidRDefault="006D2970" w:rsidP="001004B3">
      <w:pPr>
        <w:jc w:val="both"/>
        <w:rPr>
          <w:rFonts w:ascii="Arial" w:hAnsi="Arial" w:cs="Arial"/>
          <w:b/>
        </w:rPr>
      </w:pPr>
    </w:p>
    <w:p w:rsidR="00CD7CFC" w:rsidRPr="00334A30" w:rsidRDefault="00CD7CFC" w:rsidP="00CD7CFC">
      <w:pPr>
        <w:jc w:val="both"/>
        <w:rPr>
          <w:rFonts w:ascii="Arial" w:hAnsi="Arial" w:cs="Arial"/>
          <w:bCs/>
          <w:lang w:eastAsia="pt-BR"/>
        </w:rPr>
      </w:pPr>
      <w:r w:rsidRPr="00334A30">
        <w:rPr>
          <w:rFonts w:ascii="Arial" w:hAnsi="Arial" w:cs="Arial"/>
          <w:b/>
        </w:rPr>
        <w:t>Eixo</w:t>
      </w:r>
      <w:r w:rsidRPr="00334A30">
        <w:rPr>
          <w:rFonts w:ascii="Arial" w:hAnsi="Arial" w:cs="Arial"/>
        </w:rPr>
        <w:t xml:space="preserve">: </w:t>
      </w:r>
      <w:r>
        <w:rPr>
          <w:rFonts w:ascii="Arial" w:hAnsi="Arial" w:cs="Arial"/>
        </w:rPr>
        <w:t xml:space="preserve">Fundamentos de Engenharia de </w:t>
      </w:r>
      <w:r w:rsidRPr="003B7A90">
        <w:rPr>
          <w:rFonts w:ascii="Arial" w:hAnsi="Arial" w:cs="Arial"/>
          <w:noProof/>
        </w:rPr>
        <w:t>Computação</w:t>
      </w:r>
      <w:r>
        <w:rPr>
          <w:rFonts w:ascii="Arial" w:hAnsi="Arial" w:cs="Arial"/>
        </w:rPr>
        <w:tab/>
      </w:r>
      <w:r w:rsidRPr="00334A30">
        <w:rPr>
          <w:rFonts w:ascii="Arial" w:hAnsi="Arial" w:cs="Arial"/>
          <w:b/>
        </w:rPr>
        <w:t>Disciplina Equalizada</w:t>
      </w:r>
      <w:r w:rsidRPr="00334A30">
        <w:rPr>
          <w:rFonts w:ascii="Arial" w:hAnsi="Arial" w:cs="Arial"/>
        </w:rPr>
        <w:t xml:space="preserve">: </w:t>
      </w:r>
      <w:r w:rsidRPr="003B7A90">
        <w:rPr>
          <w:rFonts w:ascii="Arial" w:hAnsi="Arial" w:cs="Arial"/>
          <w:noProof/>
        </w:rPr>
        <w:t>Não</w:t>
      </w:r>
    </w:p>
    <w:p w:rsidR="00CD7CFC" w:rsidRPr="00334A30" w:rsidRDefault="00CD7CFC" w:rsidP="00CD7CFC">
      <w:pPr>
        <w:jc w:val="both"/>
        <w:rPr>
          <w:rFonts w:ascii="Arial" w:hAnsi="Arial" w:cs="Arial"/>
        </w:rPr>
      </w:pPr>
      <w:r w:rsidRPr="00334A30">
        <w:rPr>
          <w:rFonts w:ascii="Arial" w:hAnsi="Arial" w:cs="Arial"/>
          <w:b/>
        </w:rPr>
        <w:t>Carga Horária</w:t>
      </w:r>
      <w:r w:rsidRPr="00334A30">
        <w:rPr>
          <w:rFonts w:ascii="Arial" w:hAnsi="Arial" w:cs="Arial"/>
        </w:rPr>
        <w:t xml:space="preserve">: </w:t>
      </w:r>
      <w:r w:rsidRPr="00334A30">
        <w:rPr>
          <w:rFonts w:ascii="Arial" w:hAnsi="Arial" w:cs="Arial"/>
          <w:b/>
          <w:bCs/>
        </w:rPr>
        <w:t>Total:</w:t>
      </w:r>
      <w:r w:rsidRPr="00334A30">
        <w:rPr>
          <w:rFonts w:ascii="Arial" w:hAnsi="Arial" w:cs="Arial"/>
        </w:rPr>
        <w:t xml:space="preserve"> </w:t>
      </w:r>
      <w:r w:rsidRPr="003B7A90">
        <w:rPr>
          <w:rFonts w:ascii="Arial" w:hAnsi="Arial" w:cs="Arial"/>
          <w:noProof/>
          <w:lang w:eastAsia="pt-BR"/>
        </w:rPr>
        <w:t>30</w:t>
      </w:r>
      <w:r w:rsidRPr="00334A30">
        <w:rPr>
          <w:rFonts w:ascii="Arial" w:hAnsi="Arial" w:cs="Arial"/>
        </w:rPr>
        <w:t xml:space="preserve"> horas-aula</w:t>
      </w:r>
      <w:r w:rsidRPr="00334A30">
        <w:rPr>
          <w:rFonts w:ascii="Arial" w:hAnsi="Arial" w:cs="Arial"/>
        </w:rPr>
        <w:tab/>
      </w:r>
      <w:r w:rsidRPr="00334A30">
        <w:rPr>
          <w:rFonts w:ascii="Arial" w:hAnsi="Arial" w:cs="Arial"/>
          <w:b/>
          <w:bCs/>
        </w:rPr>
        <w:t>Semanal:</w:t>
      </w:r>
      <w:r w:rsidRPr="00334A30">
        <w:rPr>
          <w:rFonts w:ascii="Arial" w:hAnsi="Arial" w:cs="Arial"/>
        </w:rPr>
        <w:t xml:space="preserve"> </w:t>
      </w:r>
      <w:r w:rsidRPr="003B7A90">
        <w:rPr>
          <w:rFonts w:ascii="Arial" w:hAnsi="Arial" w:cs="Arial"/>
          <w:noProof/>
          <w:lang w:eastAsia="pt-BR"/>
        </w:rPr>
        <w:t>2</w:t>
      </w:r>
      <w:r w:rsidRPr="00334A30">
        <w:rPr>
          <w:rFonts w:ascii="Arial" w:hAnsi="Arial" w:cs="Arial"/>
        </w:rPr>
        <w:t xml:space="preserve"> horas-aula</w:t>
      </w:r>
      <w:r w:rsidRPr="00334A30">
        <w:rPr>
          <w:rFonts w:ascii="Arial" w:hAnsi="Arial" w:cs="Arial"/>
        </w:rPr>
        <w:tab/>
      </w:r>
      <w:r w:rsidRPr="00334A30">
        <w:rPr>
          <w:rFonts w:ascii="Arial" w:hAnsi="Arial" w:cs="Arial"/>
        </w:rPr>
        <w:tab/>
      </w:r>
      <w:r w:rsidRPr="00334A30">
        <w:rPr>
          <w:rFonts w:ascii="Arial" w:hAnsi="Arial" w:cs="Arial"/>
          <w:b/>
          <w:bCs/>
        </w:rPr>
        <w:t>Créditos:</w:t>
      </w:r>
      <w:r w:rsidRPr="00334A30">
        <w:rPr>
          <w:rFonts w:ascii="Arial" w:hAnsi="Arial" w:cs="Arial"/>
          <w:bCs/>
        </w:rPr>
        <w:t xml:space="preserve"> </w:t>
      </w:r>
      <w:r w:rsidRPr="003B7A90">
        <w:rPr>
          <w:rFonts w:ascii="Arial" w:hAnsi="Arial" w:cs="Arial"/>
          <w:bCs/>
          <w:noProof/>
          <w:lang w:eastAsia="pt-BR"/>
        </w:rPr>
        <w:t>2</w:t>
      </w:r>
    </w:p>
    <w:p w:rsidR="00CD7CFC" w:rsidRPr="00334A30" w:rsidRDefault="00CD7CFC" w:rsidP="00CD7CFC">
      <w:pPr>
        <w:jc w:val="both"/>
        <w:rPr>
          <w:rFonts w:ascii="Arial" w:hAnsi="Arial" w:cs="Arial"/>
        </w:rPr>
      </w:pPr>
      <w:r w:rsidRPr="00334A30">
        <w:rPr>
          <w:rFonts w:ascii="Arial" w:hAnsi="Arial" w:cs="Arial"/>
          <w:b/>
        </w:rPr>
        <w:t>Modalidade:</w:t>
      </w:r>
      <w:r w:rsidRPr="00334A30">
        <w:rPr>
          <w:rFonts w:ascii="Arial" w:hAnsi="Arial" w:cs="Arial"/>
        </w:rPr>
        <w:t xml:space="preserve"> </w:t>
      </w:r>
      <w:r w:rsidRPr="003B7A90">
        <w:rPr>
          <w:rFonts w:ascii="Arial" w:hAnsi="Arial" w:cs="Arial"/>
          <w:noProof/>
          <w:lang w:eastAsia="pt-BR"/>
        </w:rPr>
        <w:t>Prática</w:t>
      </w:r>
      <w:r w:rsidRPr="00334A30">
        <w:rPr>
          <w:rFonts w:ascii="Arial" w:hAnsi="Arial" w:cs="Arial"/>
        </w:rPr>
        <w:tab/>
      </w:r>
      <w:r w:rsidRPr="00334A30">
        <w:rPr>
          <w:rFonts w:ascii="Arial" w:hAnsi="Arial" w:cs="Arial"/>
          <w:b/>
        </w:rPr>
        <w:t>Integralização:</w:t>
      </w:r>
      <w:r w:rsidRPr="00334A30">
        <w:rPr>
          <w:rFonts w:ascii="Arial" w:hAnsi="Arial" w:cs="Arial"/>
        </w:rPr>
        <w:t xml:space="preserve"> </w:t>
      </w:r>
      <w:r w:rsidRPr="003B7A90">
        <w:rPr>
          <w:rFonts w:ascii="Arial" w:hAnsi="Arial" w:cs="Arial"/>
          <w:noProof/>
          <w:lang w:eastAsia="pt-BR"/>
        </w:rPr>
        <w:t>Obrigatória</w:t>
      </w:r>
    </w:p>
    <w:p w:rsidR="00CD7CFC" w:rsidRPr="00334A30" w:rsidRDefault="00CD7CFC" w:rsidP="00CD7CFC">
      <w:pPr>
        <w:jc w:val="both"/>
        <w:rPr>
          <w:rFonts w:ascii="Arial" w:hAnsi="Arial" w:cs="Arial"/>
          <w:lang w:eastAsia="pt-BR"/>
        </w:rPr>
      </w:pPr>
      <w:r w:rsidRPr="00334A30">
        <w:rPr>
          <w:rFonts w:ascii="Arial" w:hAnsi="Arial" w:cs="Arial"/>
          <w:b/>
        </w:rPr>
        <w:t>Classificação do Conteúdo pelas DCN</w:t>
      </w:r>
      <w:r w:rsidRPr="00334A30">
        <w:rPr>
          <w:rFonts w:ascii="Arial" w:hAnsi="Arial" w:cs="Arial"/>
        </w:rPr>
        <w:t xml:space="preserve">: </w:t>
      </w:r>
      <w:r w:rsidRPr="003B7A90">
        <w:rPr>
          <w:rFonts w:ascii="Arial" w:hAnsi="Arial" w:cs="Arial"/>
          <w:noProof/>
          <w:lang w:eastAsia="pt-BR"/>
        </w:rPr>
        <w:t>Básico</w:t>
      </w:r>
    </w:p>
    <w:p w:rsidR="006D2970" w:rsidRPr="00232E91" w:rsidRDefault="006D2970" w:rsidP="001004B3">
      <w:pPr>
        <w:jc w:val="both"/>
        <w:rPr>
          <w:rFonts w:ascii="Arial" w:hAnsi="Arial" w:cs="Arial"/>
          <w:b/>
        </w:rPr>
      </w:pPr>
    </w:p>
    <w:tbl>
      <w:tblPr>
        <w:tblW w:w="0" w:type="auto"/>
        <w:tblInd w:w="-40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7867"/>
        <w:gridCol w:w="1422"/>
      </w:tblGrid>
      <w:tr w:rsidR="006D2970" w:rsidRPr="00232E91" w:rsidTr="00111693">
        <w:tc>
          <w:tcPr>
            <w:tcW w:w="78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6D2970" w:rsidRPr="00232E91" w:rsidRDefault="006D2970" w:rsidP="00111693">
            <w:pPr>
              <w:jc w:val="both"/>
              <w:rPr>
                <w:rFonts w:ascii="Arial" w:hAnsi="Arial" w:cs="Arial"/>
              </w:rPr>
            </w:pPr>
            <w:r w:rsidRPr="00232E91">
              <w:rPr>
                <w:rFonts w:ascii="Arial" w:hAnsi="Arial" w:cs="Arial"/>
                <w:bCs/>
              </w:rPr>
              <w:t>Curso(s)</w:t>
            </w:r>
          </w:p>
        </w:tc>
        <w:tc>
          <w:tcPr>
            <w:tcW w:w="1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6D2970" w:rsidRPr="00232E91" w:rsidRDefault="006D2970" w:rsidP="00111693">
            <w:pPr>
              <w:jc w:val="center"/>
              <w:rPr>
                <w:rFonts w:ascii="Arial" w:hAnsi="Arial" w:cs="Arial"/>
              </w:rPr>
            </w:pPr>
            <w:r w:rsidRPr="00232E91">
              <w:rPr>
                <w:rFonts w:ascii="Arial" w:hAnsi="Arial" w:cs="Arial"/>
                <w:bCs/>
              </w:rPr>
              <w:t>Período</w:t>
            </w:r>
          </w:p>
        </w:tc>
      </w:tr>
      <w:tr w:rsidR="006D2970" w:rsidRPr="00232E91" w:rsidTr="00111693">
        <w:tc>
          <w:tcPr>
            <w:tcW w:w="78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6D2970" w:rsidRPr="00232E91" w:rsidRDefault="006D2970" w:rsidP="001004B3">
            <w:pPr>
              <w:pStyle w:val="Ttulo2"/>
              <w:numPr>
                <w:ilvl w:val="1"/>
                <w:numId w:val="21"/>
              </w:numPr>
              <w:rPr>
                <w:rFonts w:ascii="Arial" w:hAnsi="Arial" w:cs="Arial"/>
              </w:rPr>
            </w:pPr>
            <w:r w:rsidRPr="00232E91">
              <w:rPr>
                <w:rFonts w:ascii="Arial" w:hAnsi="Arial" w:cs="Arial"/>
              </w:rPr>
              <w:t>Engenharia de Controle e Automação</w:t>
            </w:r>
          </w:p>
        </w:tc>
        <w:tc>
          <w:tcPr>
            <w:tcW w:w="1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6D2970" w:rsidRPr="00232E91" w:rsidRDefault="006D2970" w:rsidP="00111693">
            <w:pPr>
              <w:jc w:val="center"/>
              <w:rPr>
                <w:rFonts w:ascii="Arial" w:hAnsi="Arial" w:cs="Arial"/>
              </w:rPr>
            </w:pPr>
            <w:r w:rsidRPr="003B7A90">
              <w:rPr>
                <w:rFonts w:ascii="Arial" w:hAnsi="Arial" w:cs="Arial"/>
                <w:b/>
                <w:noProof/>
                <w:lang w:eastAsia="pt-BR"/>
              </w:rPr>
              <w:t>3</w:t>
            </w:r>
            <w:r w:rsidRPr="00232E91">
              <w:rPr>
                <w:rFonts w:ascii="Arial" w:hAnsi="Arial" w:cs="Arial"/>
                <w:b/>
                <w:u w:val="single"/>
                <w:vertAlign w:val="superscript"/>
              </w:rPr>
              <w:t>o</w:t>
            </w:r>
          </w:p>
        </w:tc>
      </w:tr>
    </w:tbl>
    <w:p w:rsidR="006D2970" w:rsidRPr="00232E91" w:rsidRDefault="006D2970" w:rsidP="001004B3">
      <w:pPr>
        <w:jc w:val="both"/>
        <w:rPr>
          <w:rFonts w:ascii="Arial" w:hAnsi="Arial" w:cs="Arial"/>
        </w:rPr>
      </w:pPr>
    </w:p>
    <w:p w:rsidR="006D2970" w:rsidRPr="00CD7165" w:rsidRDefault="006D2970" w:rsidP="001004B3">
      <w:pPr>
        <w:jc w:val="both"/>
        <w:rPr>
          <w:rFonts w:ascii="Arial" w:hAnsi="Arial" w:cs="Arial"/>
        </w:rPr>
      </w:pPr>
      <w:r w:rsidRPr="00232E91">
        <w:rPr>
          <w:rFonts w:ascii="Arial" w:hAnsi="Arial" w:cs="Arial"/>
        </w:rPr>
        <w:t xml:space="preserve">Departamento: </w:t>
      </w:r>
      <w:r w:rsidRPr="003B7A90">
        <w:rPr>
          <w:rFonts w:ascii="Arial" w:hAnsi="Arial" w:cs="Arial"/>
          <w:bCs/>
          <w:noProof/>
        </w:rPr>
        <w:t>Computação e Mecânica</w:t>
      </w:r>
    </w:p>
    <w:p w:rsidR="006D2970" w:rsidRPr="00CD7CFC" w:rsidRDefault="00206BB5" w:rsidP="001004B3">
      <w:pPr>
        <w:jc w:val="both"/>
        <w:rPr>
          <w:rFonts w:ascii="Arial" w:hAnsi="Arial" w:cs="Arial"/>
        </w:rPr>
      </w:pPr>
      <w:r w:rsidRPr="00CD7CFC">
        <w:rPr>
          <w:rFonts w:ascii="Arial" w:hAnsi="Arial" w:cs="Arial"/>
        </w:rPr>
        <w:t xml:space="preserve">Professor: </w:t>
      </w:r>
      <w:r w:rsidR="006D2970" w:rsidRPr="00CD7CFC">
        <w:rPr>
          <w:rFonts w:ascii="Arial" w:hAnsi="Arial" w:cs="Arial"/>
          <w:noProof/>
        </w:rPr>
        <w:t>Samuel</w:t>
      </w:r>
      <w:r w:rsidRPr="00CD7CFC">
        <w:rPr>
          <w:rFonts w:ascii="Arial" w:hAnsi="Arial" w:cs="Arial"/>
          <w:noProof/>
        </w:rPr>
        <w:t xml:space="preserve"> da Costa Alves</w:t>
      </w:r>
      <w:r w:rsidR="006D2970" w:rsidRPr="00CD7CFC">
        <w:rPr>
          <w:rFonts w:ascii="Arial" w:hAnsi="Arial" w:cs="Arial"/>
          <w:noProof/>
        </w:rPr>
        <w:t xml:space="preserve"> Basílio</w:t>
      </w:r>
    </w:p>
    <w:p w:rsidR="006D2970" w:rsidRPr="006940A6" w:rsidRDefault="006D2970" w:rsidP="001004B3">
      <w:pPr>
        <w:jc w:val="both"/>
        <w:rPr>
          <w:rFonts w:ascii="Arial" w:hAnsi="Arial" w:cs="Arial"/>
          <w:color w:val="FF0000"/>
        </w:rPr>
      </w:pPr>
      <w:r w:rsidRPr="006940A6">
        <w:rPr>
          <w:rFonts w:ascii="Arial" w:hAnsi="Arial" w:cs="Arial"/>
          <w:color w:val="FF0000"/>
        </w:rPr>
        <w:t xml:space="preserve"> </w:t>
      </w:r>
    </w:p>
    <w:tbl>
      <w:tblPr>
        <w:tblW w:w="9521" w:type="dxa"/>
        <w:tblInd w:w="-40" w:type="dxa"/>
        <w:tblLayout w:type="fixed"/>
        <w:tblLook w:val="0000" w:firstRow="0" w:lastRow="0" w:firstColumn="0" w:lastColumn="0" w:noHBand="0" w:noVBand="0"/>
      </w:tblPr>
      <w:tblGrid>
        <w:gridCol w:w="4361"/>
        <w:gridCol w:w="709"/>
        <w:gridCol w:w="3158"/>
        <w:gridCol w:w="1293"/>
      </w:tblGrid>
      <w:tr w:rsidR="006D2970" w:rsidRPr="00232E91" w:rsidTr="00CD7165">
        <w:trPr>
          <w:cantSplit/>
        </w:trPr>
        <w:tc>
          <w:tcPr>
            <w:tcW w:w="43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6D2970" w:rsidRPr="00232E91" w:rsidRDefault="006D2970" w:rsidP="00111693">
            <w:pPr>
              <w:jc w:val="both"/>
              <w:rPr>
                <w:rFonts w:ascii="Arial" w:hAnsi="Arial" w:cs="Arial"/>
              </w:rPr>
            </w:pPr>
            <w:r w:rsidRPr="00232E91">
              <w:rPr>
                <w:rFonts w:ascii="Arial" w:hAnsi="Arial" w:cs="Arial"/>
                <w:b/>
              </w:rPr>
              <w:t xml:space="preserve">Técnicas Utilizadas </w:t>
            </w:r>
          </w:p>
        </w:tc>
        <w:tc>
          <w:tcPr>
            <w:tcW w:w="709" w:type="dxa"/>
            <w:vMerge w:val="restart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6D2970" w:rsidRPr="00232E91" w:rsidRDefault="006D2970" w:rsidP="00111693">
            <w:pPr>
              <w:snapToGrid w:val="0"/>
              <w:jc w:val="both"/>
              <w:rPr>
                <w:rFonts w:ascii="Arial" w:hAnsi="Arial" w:cs="Arial"/>
              </w:rPr>
            </w:pPr>
          </w:p>
        </w:tc>
        <w:tc>
          <w:tcPr>
            <w:tcW w:w="31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6D2970" w:rsidRPr="00232E91" w:rsidRDefault="006D2970" w:rsidP="00111693">
            <w:pPr>
              <w:jc w:val="both"/>
              <w:rPr>
                <w:rFonts w:ascii="Arial" w:hAnsi="Arial" w:cs="Arial"/>
              </w:rPr>
            </w:pPr>
            <w:r w:rsidRPr="00232E91">
              <w:rPr>
                <w:rFonts w:ascii="Arial" w:hAnsi="Arial" w:cs="Arial"/>
                <w:b/>
              </w:rPr>
              <w:t>Atividades Avaliativas</w:t>
            </w:r>
          </w:p>
        </w:tc>
        <w:tc>
          <w:tcPr>
            <w:tcW w:w="12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6D2970" w:rsidRPr="00232E91" w:rsidRDefault="006D2970" w:rsidP="00CD7165">
            <w:pPr>
              <w:jc w:val="center"/>
              <w:rPr>
                <w:rFonts w:ascii="Arial" w:hAnsi="Arial" w:cs="Arial"/>
              </w:rPr>
            </w:pPr>
            <w:r w:rsidRPr="00232E91">
              <w:rPr>
                <w:rFonts w:ascii="Arial" w:hAnsi="Arial" w:cs="Arial"/>
                <w:b/>
              </w:rPr>
              <w:t>Valor</w:t>
            </w:r>
            <w:r>
              <w:rPr>
                <w:rFonts w:ascii="Arial" w:hAnsi="Arial" w:cs="Arial"/>
                <w:b/>
              </w:rPr>
              <w:t xml:space="preserve"> (pontos)</w:t>
            </w:r>
          </w:p>
        </w:tc>
      </w:tr>
      <w:tr w:rsidR="006D2970" w:rsidRPr="00232E91" w:rsidTr="00CD7165">
        <w:trPr>
          <w:cantSplit/>
        </w:trPr>
        <w:tc>
          <w:tcPr>
            <w:tcW w:w="4361" w:type="dxa"/>
            <w:vMerge w:val="restart"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</w:tcPr>
          <w:p w:rsidR="006D2970" w:rsidRPr="00232E91" w:rsidRDefault="006D2970" w:rsidP="00111693">
            <w:pPr>
              <w:jc w:val="both"/>
              <w:rPr>
                <w:rFonts w:ascii="Arial" w:hAnsi="Arial" w:cs="Arial"/>
              </w:rPr>
            </w:pPr>
            <w:r w:rsidRPr="003B7A90">
              <w:rPr>
                <w:rFonts w:ascii="Arial" w:hAnsi="Arial" w:cs="Arial"/>
                <w:noProof/>
              </w:rPr>
              <w:t>Aula expositiva em quadro; Aula com uso de multimídia; Aula de exercícios;Trabalho individual;Trabalho em equipe</w:t>
            </w:r>
          </w:p>
        </w:tc>
        <w:tc>
          <w:tcPr>
            <w:tcW w:w="70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6D2970" w:rsidRPr="00232E91" w:rsidRDefault="006D2970" w:rsidP="00111693">
            <w:pPr>
              <w:snapToGrid w:val="0"/>
              <w:jc w:val="both"/>
              <w:rPr>
                <w:rFonts w:ascii="Arial" w:hAnsi="Arial" w:cs="Arial"/>
              </w:rPr>
            </w:pPr>
          </w:p>
        </w:tc>
        <w:tc>
          <w:tcPr>
            <w:tcW w:w="31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6D2970" w:rsidRPr="00232E91" w:rsidRDefault="006D2970" w:rsidP="00111693">
            <w:pPr>
              <w:jc w:val="both"/>
              <w:rPr>
                <w:rFonts w:ascii="Arial" w:hAnsi="Arial" w:cs="Arial"/>
              </w:rPr>
            </w:pPr>
            <w:r w:rsidRPr="003B7A90">
              <w:rPr>
                <w:rFonts w:ascii="Arial" w:hAnsi="Arial" w:cs="Arial"/>
                <w:noProof/>
              </w:rPr>
              <w:t>PROVA</w:t>
            </w:r>
          </w:p>
        </w:tc>
        <w:tc>
          <w:tcPr>
            <w:tcW w:w="12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6D2970" w:rsidRPr="00232E91" w:rsidRDefault="006D2970" w:rsidP="007B6690">
            <w:pPr>
              <w:jc w:val="center"/>
              <w:rPr>
                <w:rFonts w:ascii="Arial" w:hAnsi="Arial" w:cs="Arial"/>
              </w:rPr>
            </w:pPr>
            <w:r w:rsidRPr="003B7A90">
              <w:rPr>
                <w:rFonts w:ascii="Arial" w:hAnsi="Arial" w:cs="Arial"/>
                <w:noProof/>
              </w:rPr>
              <w:t>10</w:t>
            </w:r>
          </w:p>
        </w:tc>
      </w:tr>
      <w:tr w:rsidR="006D2970" w:rsidRPr="00232E91" w:rsidTr="00CD7165">
        <w:trPr>
          <w:cantSplit/>
        </w:trPr>
        <w:tc>
          <w:tcPr>
            <w:tcW w:w="4361" w:type="dxa"/>
            <w:vMerge/>
            <w:tcBorders>
              <w:left w:val="single" w:sz="4" w:space="0" w:color="000000"/>
            </w:tcBorders>
            <w:shd w:val="clear" w:color="auto" w:fill="auto"/>
          </w:tcPr>
          <w:p w:rsidR="006D2970" w:rsidRPr="00232E91" w:rsidRDefault="006D2970" w:rsidP="00111693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70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6D2970" w:rsidRPr="00232E91" w:rsidRDefault="006D2970" w:rsidP="00111693">
            <w:pPr>
              <w:snapToGrid w:val="0"/>
              <w:jc w:val="both"/>
              <w:rPr>
                <w:rFonts w:ascii="Arial" w:hAnsi="Arial" w:cs="Arial"/>
              </w:rPr>
            </w:pPr>
          </w:p>
        </w:tc>
        <w:tc>
          <w:tcPr>
            <w:tcW w:w="31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6D2970" w:rsidRPr="00232E91" w:rsidRDefault="006D2970" w:rsidP="00111693">
            <w:pPr>
              <w:jc w:val="both"/>
              <w:rPr>
                <w:rFonts w:ascii="Arial" w:hAnsi="Arial" w:cs="Arial"/>
              </w:rPr>
            </w:pPr>
            <w:r w:rsidRPr="003B7A90">
              <w:rPr>
                <w:rFonts w:ascii="Arial" w:hAnsi="Arial" w:cs="Arial"/>
                <w:noProof/>
              </w:rPr>
              <w:t>PROVA</w:t>
            </w:r>
          </w:p>
        </w:tc>
        <w:tc>
          <w:tcPr>
            <w:tcW w:w="12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6D2970" w:rsidRPr="00232E91" w:rsidRDefault="006D2970" w:rsidP="00111693">
            <w:pPr>
              <w:jc w:val="center"/>
              <w:rPr>
                <w:rFonts w:ascii="Arial" w:hAnsi="Arial" w:cs="Arial"/>
              </w:rPr>
            </w:pPr>
            <w:r w:rsidRPr="003B7A90">
              <w:rPr>
                <w:rFonts w:ascii="Arial" w:hAnsi="Arial" w:cs="Arial"/>
                <w:noProof/>
              </w:rPr>
              <w:t>30</w:t>
            </w:r>
          </w:p>
        </w:tc>
      </w:tr>
      <w:tr w:rsidR="006D2970" w:rsidRPr="00232E91" w:rsidTr="00CD7165">
        <w:trPr>
          <w:cantSplit/>
        </w:trPr>
        <w:tc>
          <w:tcPr>
            <w:tcW w:w="4361" w:type="dxa"/>
            <w:vMerge/>
            <w:tcBorders>
              <w:left w:val="single" w:sz="4" w:space="0" w:color="000000"/>
            </w:tcBorders>
            <w:shd w:val="clear" w:color="auto" w:fill="auto"/>
          </w:tcPr>
          <w:p w:rsidR="006D2970" w:rsidRPr="00232E91" w:rsidRDefault="006D2970" w:rsidP="00111693">
            <w:pPr>
              <w:snapToGrid w:val="0"/>
              <w:jc w:val="both"/>
              <w:rPr>
                <w:rFonts w:ascii="Arial" w:hAnsi="Arial" w:cs="Arial"/>
              </w:rPr>
            </w:pPr>
          </w:p>
        </w:tc>
        <w:tc>
          <w:tcPr>
            <w:tcW w:w="70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6D2970" w:rsidRPr="00232E91" w:rsidRDefault="006D2970" w:rsidP="00111693">
            <w:pPr>
              <w:snapToGrid w:val="0"/>
              <w:jc w:val="both"/>
              <w:rPr>
                <w:rFonts w:ascii="Arial" w:hAnsi="Arial" w:cs="Arial"/>
              </w:rPr>
            </w:pPr>
          </w:p>
        </w:tc>
        <w:tc>
          <w:tcPr>
            <w:tcW w:w="31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6D2970" w:rsidRPr="00232E91" w:rsidRDefault="006D2970" w:rsidP="00111693">
            <w:pPr>
              <w:jc w:val="both"/>
              <w:rPr>
                <w:rFonts w:ascii="Arial" w:hAnsi="Arial" w:cs="Arial"/>
              </w:rPr>
            </w:pPr>
            <w:r w:rsidRPr="003B7A90">
              <w:rPr>
                <w:rFonts w:ascii="Arial" w:hAnsi="Arial" w:cs="Arial"/>
                <w:noProof/>
              </w:rPr>
              <w:t>PROVA</w:t>
            </w:r>
          </w:p>
        </w:tc>
        <w:tc>
          <w:tcPr>
            <w:tcW w:w="12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6D2970" w:rsidRPr="00232E91" w:rsidRDefault="006D2970" w:rsidP="00111693">
            <w:pPr>
              <w:jc w:val="center"/>
              <w:rPr>
                <w:rFonts w:ascii="Arial" w:hAnsi="Arial" w:cs="Arial"/>
              </w:rPr>
            </w:pPr>
            <w:r w:rsidRPr="003B7A90">
              <w:rPr>
                <w:rFonts w:ascii="Arial" w:hAnsi="Arial" w:cs="Arial"/>
                <w:noProof/>
              </w:rPr>
              <w:t>30</w:t>
            </w:r>
          </w:p>
        </w:tc>
      </w:tr>
      <w:tr w:rsidR="006D2970" w:rsidRPr="00232E91" w:rsidTr="00CD7165">
        <w:trPr>
          <w:cantSplit/>
        </w:trPr>
        <w:tc>
          <w:tcPr>
            <w:tcW w:w="4361" w:type="dxa"/>
            <w:vMerge/>
            <w:tcBorders>
              <w:left w:val="single" w:sz="4" w:space="0" w:color="000000"/>
            </w:tcBorders>
            <w:shd w:val="clear" w:color="auto" w:fill="auto"/>
          </w:tcPr>
          <w:p w:rsidR="006D2970" w:rsidRPr="00232E91" w:rsidRDefault="006D2970" w:rsidP="00111693">
            <w:pPr>
              <w:snapToGrid w:val="0"/>
              <w:jc w:val="both"/>
              <w:rPr>
                <w:rFonts w:ascii="Arial" w:hAnsi="Arial" w:cs="Arial"/>
              </w:rPr>
            </w:pPr>
          </w:p>
        </w:tc>
        <w:tc>
          <w:tcPr>
            <w:tcW w:w="70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6D2970" w:rsidRPr="00232E91" w:rsidRDefault="006D2970" w:rsidP="00111693">
            <w:pPr>
              <w:snapToGrid w:val="0"/>
              <w:jc w:val="both"/>
              <w:rPr>
                <w:rFonts w:ascii="Arial" w:hAnsi="Arial" w:cs="Arial"/>
              </w:rPr>
            </w:pPr>
          </w:p>
        </w:tc>
        <w:tc>
          <w:tcPr>
            <w:tcW w:w="31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6D2970" w:rsidRPr="00232E91" w:rsidRDefault="006D2970" w:rsidP="007B6690">
            <w:pPr>
              <w:jc w:val="both"/>
              <w:rPr>
                <w:rFonts w:ascii="Arial" w:hAnsi="Arial" w:cs="Arial"/>
              </w:rPr>
            </w:pPr>
            <w:r w:rsidRPr="003B7A90">
              <w:rPr>
                <w:rFonts w:ascii="Arial" w:hAnsi="Arial" w:cs="Arial"/>
                <w:noProof/>
              </w:rPr>
              <w:t>PROVA</w:t>
            </w:r>
          </w:p>
        </w:tc>
        <w:tc>
          <w:tcPr>
            <w:tcW w:w="12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6D2970" w:rsidRPr="00232E91" w:rsidRDefault="006D2970" w:rsidP="00111693">
            <w:pPr>
              <w:jc w:val="center"/>
              <w:rPr>
                <w:rFonts w:ascii="Arial" w:hAnsi="Arial" w:cs="Arial"/>
              </w:rPr>
            </w:pPr>
            <w:r w:rsidRPr="003B7A90">
              <w:rPr>
                <w:rFonts w:ascii="Arial" w:hAnsi="Arial" w:cs="Arial"/>
                <w:noProof/>
              </w:rPr>
              <w:t>30</w:t>
            </w:r>
          </w:p>
        </w:tc>
      </w:tr>
      <w:tr w:rsidR="006D2970" w:rsidRPr="00232E91" w:rsidTr="00CD7165">
        <w:trPr>
          <w:cantSplit/>
        </w:trPr>
        <w:tc>
          <w:tcPr>
            <w:tcW w:w="4361" w:type="dxa"/>
            <w:vMerge/>
            <w:tcBorders>
              <w:left w:val="single" w:sz="4" w:space="0" w:color="000000"/>
            </w:tcBorders>
            <w:shd w:val="clear" w:color="auto" w:fill="auto"/>
          </w:tcPr>
          <w:p w:rsidR="006D2970" w:rsidRPr="00232E91" w:rsidRDefault="006D2970" w:rsidP="00111693">
            <w:pPr>
              <w:snapToGrid w:val="0"/>
              <w:jc w:val="both"/>
              <w:rPr>
                <w:rFonts w:ascii="Arial" w:hAnsi="Arial" w:cs="Arial"/>
              </w:rPr>
            </w:pPr>
          </w:p>
        </w:tc>
        <w:tc>
          <w:tcPr>
            <w:tcW w:w="70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6D2970" w:rsidRPr="00232E91" w:rsidRDefault="006D2970" w:rsidP="00111693">
            <w:pPr>
              <w:snapToGrid w:val="0"/>
              <w:jc w:val="both"/>
              <w:rPr>
                <w:rFonts w:ascii="Arial" w:hAnsi="Arial" w:cs="Arial"/>
              </w:rPr>
            </w:pPr>
          </w:p>
        </w:tc>
        <w:tc>
          <w:tcPr>
            <w:tcW w:w="31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6D2970" w:rsidRPr="00232E91" w:rsidRDefault="006D2970" w:rsidP="00111693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12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6D2970" w:rsidRPr="00232E91" w:rsidRDefault="006D2970" w:rsidP="00111693">
            <w:pPr>
              <w:jc w:val="center"/>
              <w:rPr>
                <w:rFonts w:ascii="Arial" w:hAnsi="Arial" w:cs="Arial"/>
              </w:rPr>
            </w:pPr>
          </w:p>
        </w:tc>
      </w:tr>
      <w:tr w:rsidR="006D2970" w:rsidRPr="00232E91" w:rsidTr="00CD7165">
        <w:trPr>
          <w:cantSplit/>
        </w:trPr>
        <w:tc>
          <w:tcPr>
            <w:tcW w:w="4361" w:type="dxa"/>
            <w:vMerge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6D2970" w:rsidRPr="00232E91" w:rsidRDefault="006D2970" w:rsidP="00111693">
            <w:pPr>
              <w:snapToGrid w:val="0"/>
              <w:jc w:val="both"/>
              <w:rPr>
                <w:rFonts w:ascii="Arial" w:hAnsi="Arial" w:cs="Arial"/>
              </w:rPr>
            </w:pPr>
          </w:p>
        </w:tc>
        <w:tc>
          <w:tcPr>
            <w:tcW w:w="709" w:type="dxa"/>
            <w:vMerge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</w:tcPr>
          <w:p w:rsidR="006D2970" w:rsidRPr="00232E91" w:rsidRDefault="006D2970" w:rsidP="00111693">
            <w:pPr>
              <w:snapToGrid w:val="0"/>
              <w:jc w:val="both"/>
              <w:rPr>
                <w:rFonts w:ascii="Arial" w:hAnsi="Arial" w:cs="Arial"/>
              </w:rPr>
            </w:pPr>
          </w:p>
        </w:tc>
        <w:tc>
          <w:tcPr>
            <w:tcW w:w="31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6D2970" w:rsidRPr="00232E91" w:rsidRDefault="006D2970" w:rsidP="00111693">
            <w:pPr>
              <w:jc w:val="right"/>
              <w:rPr>
                <w:rFonts w:ascii="Arial" w:hAnsi="Arial" w:cs="Arial"/>
              </w:rPr>
            </w:pPr>
            <w:r w:rsidRPr="00232E91">
              <w:rPr>
                <w:rFonts w:ascii="Arial" w:hAnsi="Arial" w:cs="Arial"/>
                <w:b/>
              </w:rPr>
              <w:t>Total</w:t>
            </w:r>
          </w:p>
        </w:tc>
        <w:tc>
          <w:tcPr>
            <w:tcW w:w="12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6D2970" w:rsidRPr="00232E91" w:rsidRDefault="006D2970" w:rsidP="00111693">
            <w:pPr>
              <w:jc w:val="center"/>
              <w:rPr>
                <w:rFonts w:ascii="Arial" w:hAnsi="Arial" w:cs="Arial"/>
              </w:rPr>
            </w:pPr>
            <w:r w:rsidRPr="00232E91">
              <w:rPr>
                <w:rFonts w:ascii="Arial" w:hAnsi="Arial" w:cs="Arial"/>
                <w:b/>
              </w:rPr>
              <w:t>100</w:t>
            </w:r>
          </w:p>
        </w:tc>
      </w:tr>
    </w:tbl>
    <w:p w:rsidR="006D2970" w:rsidRPr="00232E91" w:rsidRDefault="006D2970" w:rsidP="001004B3">
      <w:pPr>
        <w:jc w:val="both"/>
        <w:rPr>
          <w:rFonts w:ascii="Arial" w:hAnsi="Arial" w:cs="Arial"/>
        </w:rPr>
      </w:pPr>
      <w:r w:rsidRPr="00232E91">
        <w:rPr>
          <w:rFonts w:ascii="Arial" w:hAnsi="Arial" w:cs="Arial"/>
          <w:b/>
        </w:rPr>
        <w:t>Atividades Complementares:</w:t>
      </w:r>
    </w:p>
    <w:p w:rsidR="006D2970" w:rsidRPr="00232E91" w:rsidRDefault="006D2970" w:rsidP="001004B3">
      <w:pPr>
        <w:jc w:val="both"/>
        <w:rPr>
          <w:rFonts w:ascii="Arial" w:hAnsi="Arial" w:cs="Arial"/>
          <w:b/>
        </w:rPr>
      </w:pPr>
    </w:p>
    <w:p w:rsidR="006D2970" w:rsidRPr="00232E91" w:rsidRDefault="006D2970" w:rsidP="001004B3">
      <w:pPr>
        <w:jc w:val="both"/>
        <w:rPr>
          <w:rFonts w:ascii="Arial" w:hAnsi="Arial" w:cs="Arial"/>
          <w:b/>
        </w:rPr>
      </w:pPr>
      <w:r w:rsidRPr="00232E91">
        <w:rPr>
          <w:rFonts w:ascii="Arial" w:hAnsi="Arial" w:cs="Arial"/>
          <w:b/>
        </w:rPr>
        <w:t>Horário semanal e local para atendimento extraclasse aos alunos:</w:t>
      </w:r>
    </w:p>
    <w:p w:rsidR="002A5D99" w:rsidRDefault="002A5D99" w:rsidP="002A5D99">
      <w:pPr>
        <w:jc w:val="both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noProof/>
          <w:color w:val="000000" w:themeColor="text1"/>
        </w:rPr>
        <w:t>Quarta-feira 13:00 às 15:00 / Quinta-feira: 10:40 às 12:20</w:t>
      </w:r>
    </w:p>
    <w:p w:rsidR="002A5D99" w:rsidRDefault="002A5D99" w:rsidP="002A5D99">
      <w:pPr>
        <w:jc w:val="both"/>
        <w:rPr>
          <w:rFonts w:ascii="Arial" w:hAnsi="Arial" w:cs="Arial"/>
          <w:b/>
          <w:color w:val="000000" w:themeColor="text1"/>
        </w:rPr>
      </w:pPr>
      <w:r>
        <w:rPr>
          <w:rFonts w:ascii="Arial" w:hAnsi="Arial" w:cs="Arial"/>
          <w:noProof/>
          <w:color w:val="000000" w:themeColor="text1"/>
        </w:rPr>
        <w:t>Gabinete do Professor</w:t>
      </w:r>
    </w:p>
    <w:p w:rsidR="006D2970" w:rsidRPr="00232E91" w:rsidRDefault="006D2970" w:rsidP="001004B3">
      <w:pPr>
        <w:jc w:val="both"/>
        <w:rPr>
          <w:rFonts w:ascii="Arial" w:hAnsi="Arial" w:cs="Arial"/>
        </w:rPr>
      </w:pPr>
    </w:p>
    <w:tbl>
      <w:tblPr>
        <w:tblW w:w="9365" w:type="dxa"/>
        <w:tblInd w:w="-40" w:type="dxa"/>
        <w:tblLayout w:type="fixed"/>
        <w:tblLook w:val="0000" w:firstRow="0" w:lastRow="0" w:firstColumn="0" w:lastColumn="0" w:noHBand="0" w:noVBand="0"/>
      </w:tblPr>
      <w:tblGrid>
        <w:gridCol w:w="9365"/>
      </w:tblGrid>
      <w:tr w:rsidR="006D2970" w:rsidRPr="00232E91" w:rsidTr="00D276B0">
        <w:tc>
          <w:tcPr>
            <w:tcW w:w="9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6D2970" w:rsidRPr="00232E91" w:rsidRDefault="006D2970" w:rsidP="00111693">
            <w:pPr>
              <w:jc w:val="both"/>
              <w:rPr>
                <w:rFonts w:ascii="Arial" w:hAnsi="Arial" w:cs="Arial"/>
              </w:rPr>
            </w:pPr>
            <w:r w:rsidRPr="00232E91">
              <w:rPr>
                <w:rFonts w:ascii="Arial" w:hAnsi="Arial" w:cs="Arial"/>
                <w:b/>
              </w:rPr>
              <w:t>Bibliografia Adicional:</w:t>
            </w:r>
            <w:r w:rsidRPr="00232E91">
              <w:rPr>
                <w:rFonts w:ascii="Arial" w:hAnsi="Arial" w:cs="Arial"/>
              </w:rPr>
              <w:t xml:space="preserve"> </w:t>
            </w:r>
          </w:p>
          <w:p w:rsidR="006D2970" w:rsidRPr="00232E91" w:rsidRDefault="006D2970" w:rsidP="00111693">
            <w:pPr>
              <w:jc w:val="both"/>
              <w:rPr>
                <w:rFonts w:ascii="Arial" w:hAnsi="Arial" w:cs="Arial"/>
              </w:rPr>
            </w:pPr>
            <w:r w:rsidRPr="00232E91">
              <w:rPr>
                <w:rFonts w:ascii="Arial" w:hAnsi="Arial" w:cs="Arial"/>
              </w:rPr>
              <w:t>(relação de textos ou materiais didáticos não constantes do plano de ensino)</w:t>
            </w:r>
          </w:p>
        </w:tc>
      </w:tr>
      <w:tr w:rsidR="006D2970" w:rsidRPr="00232E91" w:rsidTr="00D276B0">
        <w:trPr>
          <w:trHeight w:val="848"/>
        </w:trPr>
        <w:tc>
          <w:tcPr>
            <w:tcW w:w="9365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</w:tcPr>
          <w:p w:rsidR="006D2970" w:rsidRPr="00232E91" w:rsidRDefault="006D2970" w:rsidP="00111693">
            <w:pPr>
              <w:snapToGrid w:val="0"/>
              <w:jc w:val="both"/>
              <w:rPr>
                <w:rFonts w:ascii="Arial" w:hAnsi="Arial" w:cs="Arial"/>
              </w:rPr>
            </w:pPr>
          </w:p>
        </w:tc>
      </w:tr>
    </w:tbl>
    <w:p w:rsidR="006D2970" w:rsidRPr="00232E91" w:rsidRDefault="006D2970" w:rsidP="001004B3">
      <w:pPr>
        <w:jc w:val="both"/>
        <w:rPr>
          <w:rFonts w:ascii="Arial" w:hAnsi="Arial" w:cs="Arial"/>
        </w:rPr>
      </w:pPr>
    </w:p>
    <w:tbl>
      <w:tblPr>
        <w:tblW w:w="0" w:type="auto"/>
        <w:tblInd w:w="-40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7158"/>
        <w:gridCol w:w="2064"/>
      </w:tblGrid>
      <w:tr w:rsidR="006D2970" w:rsidRPr="00F965DB" w:rsidTr="00111693">
        <w:trPr>
          <w:trHeight w:val="685"/>
        </w:trPr>
        <w:tc>
          <w:tcPr>
            <w:tcW w:w="71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6D2970" w:rsidRPr="00F965DB" w:rsidRDefault="006D2970" w:rsidP="00111693">
            <w:pPr>
              <w:pStyle w:val="Textodecomentrio1"/>
              <w:rPr>
                <w:rFonts w:ascii="Arial" w:hAnsi="Arial" w:cs="Arial"/>
                <w:sz w:val="24"/>
                <w:szCs w:val="24"/>
              </w:rPr>
            </w:pPr>
            <w:r w:rsidRPr="00F965DB">
              <w:rPr>
                <w:rFonts w:ascii="Arial" w:hAnsi="Arial" w:cs="Arial"/>
                <w:sz w:val="24"/>
                <w:szCs w:val="24"/>
              </w:rPr>
              <w:t>Professor (a) responsável:</w:t>
            </w:r>
          </w:p>
          <w:p w:rsidR="006D2970" w:rsidRPr="00F965DB" w:rsidRDefault="006D2970" w:rsidP="00111693">
            <w:pPr>
              <w:pStyle w:val="Textodecomentrio1"/>
              <w:rPr>
                <w:rFonts w:ascii="Arial" w:hAnsi="Arial" w:cs="Arial"/>
                <w:b/>
                <w:sz w:val="24"/>
                <w:szCs w:val="24"/>
              </w:rPr>
            </w:pPr>
          </w:p>
          <w:p w:rsidR="006D2970" w:rsidRPr="00F965DB" w:rsidRDefault="006D2970" w:rsidP="00F965DB">
            <w:pPr>
              <w:pStyle w:val="Textodecomentrio1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F965DB">
              <w:rPr>
                <w:rFonts w:ascii="Arial" w:hAnsi="Arial" w:cs="Arial"/>
                <w:b/>
                <w:sz w:val="24"/>
                <w:szCs w:val="24"/>
              </w:rPr>
              <w:t xml:space="preserve">Prof. </w:t>
            </w:r>
            <w:r w:rsidRPr="00206BB5">
              <w:rPr>
                <w:rFonts w:ascii="Arial" w:hAnsi="Arial" w:cs="Arial"/>
                <w:b/>
                <w:noProof/>
                <w:sz w:val="24"/>
              </w:rPr>
              <w:t xml:space="preserve">Samuel </w:t>
            </w:r>
            <w:r w:rsidR="00206BB5">
              <w:rPr>
                <w:rFonts w:ascii="Arial" w:hAnsi="Arial" w:cs="Arial"/>
                <w:b/>
                <w:noProof/>
                <w:sz w:val="24"/>
              </w:rPr>
              <w:t xml:space="preserve">da Costa Alves </w:t>
            </w:r>
            <w:r w:rsidRPr="00206BB5">
              <w:rPr>
                <w:rFonts w:ascii="Arial" w:hAnsi="Arial" w:cs="Arial"/>
                <w:b/>
                <w:noProof/>
                <w:sz w:val="24"/>
              </w:rPr>
              <w:t>Basílio</w:t>
            </w:r>
          </w:p>
        </w:tc>
        <w:tc>
          <w:tcPr>
            <w:tcW w:w="20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D2970" w:rsidRPr="00F965DB" w:rsidRDefault="006D2970" w:rsidP="00111693">
            <w:pPr>
              <w:pStyle w:val="Textodecomentrio1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F965DB">
              <w:rPr>
                <w:rFonts w:ascii="Arial" w:hAnsi="Arial" w:cs="Arial"/>
                <w:sz w:val="24"/>
                <w:szCs w:val="24"/>
              </w:rPr>
              <w:t>Data:</w:t>
            </w:r>
          </w:p>
          <w:p w:rsidR="006D2970" w:rsidRPr="00F965DB" w:rsidRDefault="006940A6" w:rsidP="006940A6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25/02/2019</w:t>
            </w:r>
          </w:p>
        </w:tc>
      </w:tr>
    </w:tbl>
    <w:p w:rsidR="006D2970" w:rsidRPr="00232E91" w:rsidRDefault="006D2970" w:rsidP="001004B3">
      <w:pPr>
        <w:jc w:val="both"/>
        <w:rPr>
          <w:rFonts w:ascii="Arial" w:hAnsi="Arial" w:cs="Arial"/>
        </w:rPr>
      </w:pPr>
    </w:p>
    <w:tbl>
      <w:tblPr>
        <w:tblW w:w="0" w:type="auto"/>
        <w:tblInd w:w="-40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7158"/>
        <w:gridCol w:w="2064"/>
      </w:tblGrid>
      <w:tr w:rsidR="006D2970" w:rsidRPr="00232E91" w:rsidTr="00111693">
        <w:trPr>
          <w:trHeight w:val="685"/>
        </w:trPr>
        <w:tc>
          <w:tcPr>
            <w:tcW w:w="71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6D2970" w:rsidRPr="00232E91" w:rsidRDefault="006D2970" w:rsidP="00111693">
            <w:pPr>
              <w:pStyle w:val="Textodecomentrio1"/>
              <w:rPr>
                <w:rFonts w:ascii="Arial" w:hAnsi="Arial" w:cs="Arial"/>
              </w:rPr>
            </w:pPr>
            <w:r w:rsidRPr="00232E91">
              <w:rPr>
                <w:rFonts w:ascii="Arial" w:hAnsi="Arial" w:cs="Arial"/>
                <w:sz w:val="24"/>
                <w:szCs w:val="24"/>
              </w:rPr>
              <w:t>Coordenador (a) do curso:</w:t>
            </w:r>
          </w:p>
          <w:p w:rsidR="006D2970" w:rsidRPr="00232E91" w:rsidRDefault="006D2970" w:rsidP="00111693">
            <w:pPr>
              <w:pStyle w:val="Textodecomentrio1"/>
              <w:rPr>
                <w:rFonts w:ascii="Arial" w:hAnsi="Arial" w:cs="Arial"/>
                <w:sz w:val="24"/>
                <w:szCs w:val="24"/>
              </w:rPr>
            </w:pPr>
          </w:p>
          <w:p w:rsidR="006D2970" w:rsidRPr="006940A6" w:rsidRDefault="006940A6" w:rsidP="006940A6">
            <w:pPr>
              <w:jc w:val="center"/>
            </w:pPr>
            <w:r w:rsidRPr="00232E91">
              <w:rPr>
                <w:rFonts w:ascii="Arial" w:hAnsi="Arial" w:cs="Arial"/>
                <w:b/>
              </w:rPr>
              <w:t>Prof.</w:t>
            </w:r>
            <w:r>
              <w:rPr>
                <w:rFonts w:ascii="Arial" w:hAnsi="Arial" w:cs="Arial"/>
                <w:b/>
              </w:rPr>
              <w:t xml:space="preserve"> </w:t>
            </w:r>
            <w:r w:rsidR="00794078">
              <w:rPr>
                <w:rFonts w:ascii="Arial" w:hAnsi="Arial" w:cs="Arial"/>
                <w:b/>
                <w:noProof/>
                <w:lang w:eastAsia="zh-CN"/>
              </w:rPr>
              <w:t>Anderson Grandi Pires</w:t>
            </w:r>
            <w:bookmarkStart w:id="1" w:name="_GoBack"/>
            <w:bookmarkEnd w:id="1"/>
          </w:p>
        </w:tc>
        <w:tc>
          <w:tcPr>
            <w:tcW w:w="20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D2970" w:rsidRPr="00232E91" w:rsidRDefault="006D2970" w:rsidP="00111693">
            <w:pPr>
              <w:pStyle w:val="Textodecomentrio1"/>
              <w:jc w:val="center"/>
              <w:rPr>
                <w:rFonts w:ascii="Arial" w:hAnsi="Arial" w:cs="Arial"/>
              </w:rPr>
            </w:pPr>
            <w:r w:rsidRPr="00232E91">
              <w:rPr>
                <w:rFonts w:ascii="Arial" w:hAnsi="Arial" w:cs="Arial"/>
                <w:sz w:val="24"/>
                <w:szCs w:val="24"/>
              </w:rPr>
              <w:t>Data:</w:t>
            </w:r>
          </w:p>
          <w:p w:rsidR="006D2970" w:rsidRPr="00232E91" w:rsidRDefault="006940A6" w:rsidP="006940A6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25/02/2019</w:t>
            </w:r>
          </w:p>
        </w:tc>
      </w:tr>
    </w:tbl>
    <w:p w:rsidR="006D2970" w:rsidRPr="00232E91" w:rsidRDefault="006D2970" w:rsidP="009F58D1">
      <w:pPr>
        <w:jc w:val="both"/>
        <w:rPr>
          <w:rFonts w:ascii="Arial" w:hAnsi="Arial" w:cs="Arial"/>
          <w:sz w:val="20"/>
          <w:szCs w:val="20"/>
        </w:rPr>
      </w:pPr>
    </w:p>
    <w:p w:rsidR="006D2970" w:rsidRDefault="006D2970" w:rsidP="009F58D1">
      <w:pPr>
        <w:jc w:val="both"/>
        <w:rPr>
          <w:rFonts w:ascii="Arial" w:hAnsi="Arial" w:cs="Arial"/>
          <w:sz w:val="20"/>
          <w:szCs w:val="20"/>
        </w:rPr>
        <w:sectPr w:rsidR="006D2970" w:rsidSect="009F58D1">
          <w:headerReference w:type="even" r:id="rId11"/>
          <w:headerReference w:type="default" r:id="rId12"/>
          <w:footerReference w:type="even" r:id="rId13"/>
          <w:footerReference w:type="default" r:id="rId14"/>
          <w:headerReference w:type="first" r:id="rId15"/>
          <w:footerReference w:type="first" r:id="rId16"/>
          <w:footnotePr>
            <w:pos w:val="beneathText"/>
          </w:footnotePr>
          <w:pgSz w:w="11905" w:h="16837"/>
          <w:pgMar w:top="1418" w:right="1418" w:bottom="1418" w:left="1418" w:header="851" w:footer="851" w:gutter="0"/>
          <w:pgNumType w:start="1"/>
          <w:cols w:space="720"/>
          <w:docGrid w:linePitch="360"/>
        </w:sectPr>
      </w:pPr>
    </w:p>
    <w:p w:rsidR="006D2970" w:rsidRPr="00232E91" w:rsidRDefault="006D2970" w:rsidP="009F58D1">
      <w:pPr>
        <w:jc w:val="both"/>
        <w:rPr>
          <w:rFonts w:ascii="Arial" w:hAnsi="Arial" w:cs="Arial"/>
          <w:sz w:val="20"/>
          <w:szCs w:val="20"/>
        </w:rPr>
      </w:pPr>
    </w:p>
    <w:sectPr w:rsidR="006D2970" w:rsidRPr="00232E91" w:rsidSect="006D2970">
      <w:headerReference w:type="even" r:id="rId17"/>
      <w:headerReference w:type="default" r:id="rId18"/>
      <w:footerReference w:type="even" r:id="rId19"/>
      <w:footerReference w:type="default" r:id="rId20"/>
      <w:headerReference w:type="first" r:id="rId21"/>
      <w:footerReference w:type="first" r:id="rId22"/>
      <w:footnotePr>
        <w:pos w:val="beneathText"/>
      </w:footnotePr>
      <w:type w:val="continuous"/>
      <w:pgSz w:w="11905" w:h="16837"/>
      <w:pgMar w:top="1418" w:right="1418" w:bottom="1418" w:left="1418" w:header="851" w:footer="851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451756" w:rsidRDefault="00451756">
      <w:r>
        <w:separator/>
      </w:r>
    </w:p>
  </w:endnote>
  <w:endnote w:type="continuationSeparator" w:id="0">
    <w:p w:rsidR="00451756" w:rsidRDefault="0045175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tarSymbol">
    <w:altName w:val="Times New Roman"/>
    <w:charset w:val="80"/>
    <w:family w:val="auto"/>
    <w:pitch w:val="default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D2970" w:rsidRDefault="00BB5460">
    <w:pPr>
      <w:pStyle w:val="Rodap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 w:rsidR="006D2970">
      <w:rPr>
        <w:rStyle w:val="Nmerodepgina"/>
      </w:rPr>
      <w:instrText xml:space="preserve">PAGE  </w:instrText>
    </w:r>
    <w:r>
      <w:rPr>
        <w:rStyle w:val="Nmerodepgina"/>
      </w:rPr>
      <w:fldChar w:fldCharType="separate"/>
    </w:r>
    <w:r w:rsidR="00BA79F3">
      <w:rPr>
        <w:rStyle w:val="Nmerodepgina"/>
        <w:noProof/>
      </w:rPr>
      <w:t>1</w:t>
    </w:r>
    <w:r>
      <w:rPr>
        <w:rStyle w:val="Nmerodepgina"/>
      </w:rPr>
      <w:fldChar w:fldCharType="end"/>
    </w:r>
  </w:p>
  <w:p w:rsidR="006D2970" w:rsidRDefault="006D2970">
    <w:pPr>
      <w:pStyle w:val="Rodap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D2970" w:rsidRPr="00707ABE" w:rsidRDefault="006D2970">
    <w:pPr>
      <w:pStyle w:val="Rodap"/>
      <w:jc w:val="center"/>
      <w:rPr>
        <w:rFonts w:ascii="Trebuchet MS" w:hAnsi="Trebuchet MS"/>
        <w:sz w:val="16"/>
        <w:szCs w:val="16"/>
      </w:rPr>
    </w:pPr>
    <w:r w:rsidRPr="00707ABE">
      <w:rPr>
        <w:rFonts w:ascii="Trebuchet MS" w:hAnsi="Trebuchet MS"/>
        <w:sz w:val="16"/>
        <w:szCs w:val="16"/>
      </w:rPr>
      <w:t xml:space="preserve">Página </w:t>
    </w:r>
    <w:r w:rsidR="00BB5460" w:rsidRPr="00707ABE">
      <w:rPr>
        <w:rFonts w:ascii="Trebuchet MS" w:hAnsi="Trebuchet MS"/>
        <w:b/>
        <w:sz w:val="16"/>
        <w:szCs w:val="16"/>
      </w:rPr>
      <w:fldChar w:fldCharType="begin"/>
    </w:r>
    <w:r w:rsidRPr="00707ABE">
      <w:rPr>
        <w:rFonts w:ascii="Trebuchet MS" w:hAnsi="Trebuchet MS"/>
        <w:b/>
        <w:sz w:val="16"/>
        <w:szCs w:val="16"/>
      </w:rPr>
      <w:instrText>PAGE</w:instrText>
    </w:r>
    <w:r w:rsidR="00BB5460" w:rsidRPr="00707ABE">
      <w:rPr>
        <w:rFonts w:ascii="Trebuchet MS" w:hAnsi="Trebuchet MS"/>
        <w:b/>
        <w:sz w:val="16"/>
        <w:szCs w:val="16"/>
      </w:rPr>
      <w:fldChar w:fldCharType="separate"/>
    </w:r>
    <w:r w:rsidR="00173BDF">
      <w:rPr>
        <w:rFonts w:ascii="Trebuchet MS" w:hAnsi="Trebuchet MS"/>
        <w:b/>
        <w:noProof/>
        <w:sz w:val="16"/>
        <w:szCs w:val="16"/>
      </w:rPr>
      <w:t>2</w:t>
    </w:r>
    <w:r w:rsidR="00BB5460" w:rsidRPr="00707ABE">
      <w:rPr>
        <w:rFonts w:ascii="Trebuchet MS" w:hAnsi="Trebuchet MS"/>
        <w:b/>
        <w:sz w:val="16"/>
        <w:szCs w:val="16"/>
      </w:rPr>
      <w:fldChar w:fldCharType="end"/>
    </w:r>
    <w:r w:rsidRPr="00707ABE">
      <w:rPr>
        <w:rFonts w:ascii="Trebuchet MS" w:hAnsi="Trebuchet MS"/>
        <w:sz w:val="16"/>
        <w:szCs w:val="16"/>
      </w:rPr>
      <w:t xml:space="preserve"> de </w:t>
    </w:r>
    <w:r w:rsidR="00206BB5">
      <w:rPr>
        <w:rFonts w:ascii="Trebuchet MS" w:hAnsi="Trebuchet MS"/>
        <w:b/>
        <w:sz w:val="16"/>
        <w:szCs w:val="16"/>
      </w:rPr>
      <w:t>2</w:t>
    </w:r>
  </w:p>
  <w:p w:rsidR="006D2970" w:rsidRDefault="006D2970">
    <w:pPr>
      <w:pStyle w:val="Rodap"/>
      <w:ind w:right="36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D2970" w:rsidRDefault="006D2970">
    <w:pPr>
      <w:pStyle w:val="Rodap"/>
    </w:pP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D2970" w:rsidRPr="00707ABE" w:rsidRDefault="006D2970">
    <w:pPr>
      <w:pStyle w:val="Rodap"/>
      <w:jc w:val="center"/>
      <w:rPr>
        <w:rFonts w:ascii="Trebuchet MS" w:hAnsi="Trebuchet MS"/>
        <w:sz w:val="16"/>
        <w:szCs w:val="16"/>
      </w:rPr>
    </w:pPr>
    <w:r w:rsidRPr="00707ABE">
      <w:rPr>
        <w:rFonts w:ascii="Trebuchet MS" w:hAnsi="Trebuchet MS"/>
        <w:sz w:val="16"/>
        <w:szCs w:val="16"/>
      </w:rPr>
      <w:t xml:space="preserve">Página </w:t>
    </w:r>
    <w:r w:rsidR="00BB5460" w:rsidRPr="00707ABE">
      <w:rPr>
        <w:rFonts w:ascii="Trebuchet MS" w:hAnsi="Trebuchet MS"/>
        <w:b/>
        <w:sz w:val="16"/>
        <w:szCs w:val="16"/>
      </w:rPr>
      <w:fldChar w:fldCharType="begin"/>
    </w:r>
    <w:r w:rsidRPr="00707ABE">
      <w:rPr>
        <w:rFonts w:ascii="Trebuchet MS" w:hAnsi="Trebuchet MS"/>
        <w:b/>
        <w:sz w:val="16"/>
        <w:szCs w:val="16"/>
      </w:rPr>
      <w:instrText>PAGE</w:instrText>
    </w:r>
    <w:r w:rsidR="00BB5460" w:rsidRPr="00707ABE">
      <w:rPr>
        <w:rFonts w:ascii="Trebuchet MS" w:hAnsi="Trebuchet MS"/>
        <w:b/>
        <w:sz w:val="16"/>
        <w:szCs w:val="16"/>
      </w:rPr>
      <w:fldChar w:fldCharType="separate"/>
    </w:r>
    <w:r w:rsidR="00794078">
      <w:rPr>
        <w:rFonts w:ascii="Trebuchet MS" w:hAnsi="Trebuchet MS"/>
        <w:b/>
        <w:noProof/>
        <w:sz w:val="16"/>
        <w:szCs w:val="16"/>
      </w:rPr>
      <w:t>1</w:t>
    </w:r>
    <w:r w:rsidR="00BB5460" w:rsidRPr="00707ABE">
      <w:rPr>
        <w:rFonts w:ascii="Trebuchet MS" w:hAnsi="Trebuchet MS"/>
        <w:b/>
        <w:sz w:val="16"/>
        <w:szCs w:val="16"/>
      </w:rPr>
      <w:fldChar w:fldCharType="end"/>
    </w:r>
    <w:r w:rsidRPr="00707ABE">
      <w:rPr>
        <w:rFonts w:ascii="Trebuchet MS" w:hAnsi="Trebuchet MS"/>
        <w:sz w:val="16"/>
        <w:szCs w:val="16"/>
      </w:rPr>
      <w:t xml:space="preserve"> de </w:t>
    </w:r>
    <w:r w:rsidRPr="00707ABE">
      <w:rPr>
        <w:rFonts w:ascii="Trebuchet MS" w:hAnsi="Trebuchet MS"/>
        <w:b/>
        <w:sz w:val="16"/>
        <w:szCs w:val="16"/>
      </w:rPr>
      <w:t>1</w:t>
    </w:r>
  </w:p>
  <w:p w:rsidR="006D2970" w:rsidRDefault="006D2970">
    <w:pPr>
      <w:pStyle w:val="Rodap"/>
      <w:ind w:right="360"/>
    </w:pP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D2970" w:rsidRDefault="006D2970">
    <w:pPr>
      <w:pStyle w:val="Rodap"/>
    </w:pPr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66B19" w:rsidRDefault="00166B19">
    <w:pPr>
      <w:pStyle w:val="Rodap"/>
    </w:pPr>
  </w:p>
</w:ftr>
</file>

<file path=word/footer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66B19" w:rsidRPr="00707ABE" w:rsidRDefault="00166B19">
    <w:pPr>
      <w:pStyle w:val="Rodap"/>
      <w:jc w:val="center"/>
      <w:rPr>
        <w:rFonts w:ascii="Trebuchet MS" w:hAnsi="Trebuchet MS"/>
        <w:sz w:val="16"/>
        <w:szCs w:val="16"/>
      </w:rPr>
    </w:pPr>
    <w:r w:rsidRPr="00707ABE">
      <w:rPr>
        <w:rFonts w:ascii="Trebuchet MS" w:hAnsi="Trebuchet MS"/>
        <w:sz w:val="16"/>
        <w:szCs w:val="16"/>
      </w:rPr>
      <w:t xml:space="preserve">Página </w:t>
    </w:r>
    <w:r w:rsidR="00BB5460" w:rsidRPr="00707ABE">
      <w:rPr>
        <w:rFonts w:ascii="Trebuchet MS" w:hAnsi="Trebuchet MS"/>
        <w:b/>
        <w:sz w:val="16"/>
        <w:szCs w:val="16"/>
      </w:rPr>
      <w:fldChar w:fldCharType="begin"/>
    </w:r>
    <w:r w:rsidRPr="00707ABE">
      <w:rPr>
        <w:rFonts w:ascii="Trebuchet MS" w:hAnsi="Trebuchet MS"/>
        <w:b/>
        <w:sz w:val="16"/>
        <w:szCs w:val="16"/>
      </w:rPr>
      <w:instrText>PAGE</w:instrText>
    </w:r>
    <w:r w:rsidR="00BB5460" w:rsidRPr="00707ABE">
      <w:rPr>
        <w:rFonts w:ascii="Trebuchet MS" w:hAnsi="Trebuchet MS"/>
        <w:b/>
        <w:sz w:val="16"/>
        <w:szCs w:val="16"/>
      </w:rPr>
      <w:fldChar w:fldCharType="separate"/>
    </w:r>
    <w:r w:rsidR="00BA79F3">
      <w:rPr>
        <w:rFonts w:ascii="Trebuchet MS" w:hAnsi="Trebuchet MS"/>
        <w:b/>
        <w:noProof/>
        <w:sz w:val="16"/>
        <w:szCs w:val="16"/>
      </w:rPr>
      <w:t>1</w:t>
    </w:r>
    <w:r w:rsidR="00BB5460" w:rsidRPr="00707ABE">
      <w:rPr>
        <w:rFonts w:ascii="Trebuchet MS" w:hAnsi="Trebuchet MS"/>
        <w:b/>
        <w:sz w:val="16"/>
        <w:szCs w:val="16"/>
      </w:rPr>
      <w:fldChar w:fldCharType="end"/>
    </w:r>
    <w:r w:rsidRPr="00707ABE">
      <w:rPr>
        <w:rFonts w:ascii="Trebuchet MS" w:hAnsi="Trebuchet MS"/>
        <w:sz w:val="16"/>
        <w:szCs w:val="16"/>
      </w:rPr>
      <w:t xml:space="preserve"> de </w:t>
    </w:r>
    <w:r w:rsidRPr="00707ABE">
      <w:rPr>
        <w:rFonts w:ascii="Trebuchet MS" w:hAnsi="Trebuchet MS"/>
        <w:b/>
        <w:sz w:val="16"/>
        <w:szCs w:val="16"/>
      </w:rPr>
      <w:t>1</w:t>
    </w:r>
  </w:p>
  <w:p w:rsidR="00166B19" w:rsidRDefault="00166B19">
    <w:pPr>
      <w:pStyle w:val="Rodap"/>
      <w:ind w:right="360"/>
    </w:pPr>
  </w:p>
</w:ftr>
</file>

<file path=word/footer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66B19" w:rsidRDefault="00166B19">
    <w:pPr>
      <w:pStyle w:val="Rodap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451756" w:rsidRDefault="00451756">
      <w:r>
        <w:separator/>
      </w:r>
    </w:p>
  </w:footnote>
  <w:footnote w:type="continuationSeparator" w:id="0">
    <w:p w:rsidR="00451756" w:rsidRDefault="00451756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D2970" w:rsidRDefault="006D2970">
    <w:pPr>
      <w:pStyle w:val="Cabealho"/>
      <w:jc w:val="both"/>
    </w:pPr>
    <w:r>
      <w:object w:dxaOrig="9495" w:dyaOrig="169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i1025" type="#_x0000_t75" style="width:453pt;height:76.5pt" o:ole="" filled="t">
          <v:fill color2="black"/>
          <v:imagedata r:id="rId1" o:title=""/>
        </v:shape>
        <o:OLEObject Type="Embed" ProgID="Word.Picture.8" ShapeID="_x0000_i1025" DrawAspect="Content" ObjectID="_1616334812" r:id="rId2"/>
      </w:obje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D2970" w:rsidRDefault="006D2970">
    <w:pPr>
      <w:pStyle w:val="Cabealho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D2970" w:rsidRDefault="006D2970">
    <w:pPr>
      <w:pStyle w:val="Cabealho"/>
      <w:jc w:val="both"/>
    </w:pPr>
    <w:r>
      <w:object w:dxaOrig="9495" w:dyaOrig="169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i1026" type="#_x0000_t75" style="width:453pt;height:76.5pt" o:ole="" filled="t">
          <v:fill color2="black"/>
          <v:imagedata r:id="rId1" o:title=""/>
        </v:shape>
        <o:OLEObject Type="Embed" ProgID="Word.Picture.8" ShapeID="_x0000_i1026" DrawAspect="Content" ObjectID="_1616334813" r:id="rId2"/>
      </w:object>
    </w: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D2970" w:rsidRDefault="006D2970">
    <w:pPr>
      <w:pStyle w:val="Cabealho"/>
    </w:pPr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66B19" w:rsidRDefault="00166B19">
    <w:pPr>
      <w:pStyle w:val="Cabealho"/>
    </w:pPr>
  </w:p>
</w:hdr>
</file>

<file path=word/header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66B19" w:rsidRDefault="00166B19">
    <w:pPr>
      <w:pStyle w:val="Cabealho"/>
      <w:jc w:val="both"/>
    </w:pPr>
    <w:r>
      <w:object w:dxaOrig="9495" w:dyaOrig="169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i1027" type="#_x0000_t75" style="width:453pt;height:76.5pt" o:ole="" filled="t">
          <v:fill color2="black"/>
          <v:imagedata r:id="rId1" o:title=""/>
        </v:shape>
        <o:OLEObject Type="Embed" ProgID="Word.Picture.8" ShapeID="_x0000_i1027" DrawAspect="Content" ObjectID="_1616334814" r:id="rId2"/>
      </w:object>
    </w:r>
  </w:p>
</w:hdr>
</file>

<file path=word/header7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66B19" w:rsidRDefault="00166B19">
    <w:pPr>
      <w:pStyle w:val="Cabealho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1"/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>
    <w:nsid w:val="00000002"/>
    <w:multiLevelType w:val="singleLevel"/>
    <w:tmpl w:val="00000002"/>
    <w:name w:val="WW8Num2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/>
      </w:rPr>
    </w:lvl>
  </w:abstractNum>
  <w:abstractNum w:abstractNumId="2">
    <w:nsid w:val="00000003"/>
    <w:multiLevelType w:val="multilevel"/>
    <w:tmpl w:val="08F86AC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360"/>
        </w:tabs>
        <w:ind w:left="360" w:hanging="360"/>
      </w:pPr>
      <w:rPr>
        <w:b w:val="0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</w:lvl>
  </w:abstractNum>
  <w:abstractNum w:abstractNumId="3">
    <w:nsid w:val="00000004"/>
    <w:multiLevelType w:val="singleLevel"/>
    <w:tmpl w:val="00000004"/>
    <w:name w:val="WW8Num4"/>
    <w:lvl w:ilvl="0">
      <w:start w:val="1"/>
      <w:numFmt w:val="decimal"/>
      <w:lvlText w:val="%1."/>
      <w:lvlJc w:val="right"/>
      <w:pPr>
        <w:tabs>
          <w:tab w:val="num" w:pos="0"/>
        </w:tabs>
        <w:ind w:left="720" w:hanging="360"/>
      </w:pPr>
      <w:rPr>
        <w:rFonts w:hint="default"/>
      </w:rPr>
    </w:lvl>
  </w:abstractNum>
  <w:abstractNum w:abstractNumId="4">
    <w:nsid w:val="00000005"/>
    <w:multiLevelType w:val="singleLevel"/>
    <w:tmpl w:val="00000005"/>
    <w:name w:val="WW8Num5"/>
    <w:lvl w:ilvl="0">
      <w:start w:val="1"/>
      <w:numFmt w:val="decimal"/>
      <w:lvlText w:val="%1."/>
      <w:lvlJc w:val="right"/>
      <w:pPr>
        <w:tabs>
          <w:tab w:val="num" w:pos="0"/>
        </w:tabs>
        <w:ind w:left="720" w:hanging="360"/>
      </w:pPr>
      <w:rPr>
        <w:rFonts w:hint="default"/>
      </w:rPr>
    </w:lvl>
  </w:abstractNum>
  <w:abstractNum w:abstractNumId="5">
    <w:nsid w:val="01F96E0F"/>
    <w:multiLevelType w:val="hybridMultilevel"/>
    <w:tmpl w:val="99A01612"/>
    <w:lvl w:ilvl="0" w:tplc="1DC2DF08">
      <w:start w:val="1"/>
      <w:numFmt w:val="decimal"/>
      <w:lvlText w:val="%1."/>
      <w:lvlJc w:val="righ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0C0958FB"/>
    <w:multiLevelType w:val="hybridMultilevel"/>
    <w:tmpl w:val="FC1661FA"/>
    <w:lvl w:ilvl="0" w:tplc="1DC2DF08">
      <w:start w:val="1"/>
      <w:numFmt w:val="decimal"/>
      <w:lvlText w:val="%1."/>
      <w:lvlJc w:val="righ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0C9D1C48"/>
    <w:multiLevelType w:val="hybridMultilevel"/>
    <w:tmpl w:val="3F4A8B9E"/>
    <w:lvl w:ilvl="0" w:tplc="1DC2DF08">
      <w:start w:val="1"/>
      <w:numFmt w:val="decimal"/>
      <w:lvlText w:val="%1."/>
      <w:lvlJc w:val="righ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15953407"/>
    <w:multiLevelType w:val="hybridMultilevel"/>
    <w:tmpl w:val="7B00443C"/>
    <w:lvl w:ilvl="0" w:tplc="83361048">
      <w:start w:val="1"/>
      <w:numFmt w:val="decimal"/>
      <w:lvlText w:val="%1."/>
      <w:lvlJc w:val="righ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1727563C"/>
    <w:multiLevelType w:val="hybridMultilevel"/>
    <w:tmpl w:val="7B00443C"/>
    <w:lvl w:ilvl="0" w:tplc="83361048">
      <w:start w:val="1"/>
      <w:numFmt w:val="decimal"/>
      <w:lvlText w:val="%1."/>
      <w:lvlJc w:val="righ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18616DEA"/>
    <w:multiLevelType w:val="hybridMultilevel"/>
    <w:tmpl w:val="EFF2C090"/>
    <w:lvl w:ilvl="0" w:tplc="0B066856">
      <w:start w:val="1"/>
      <w:numFmt w:val="decimal"/>
      <w:lvlText w:val="2.%1."/>
      <w:lvlJc w:val="left"/>
      <w:pPr>
        <w:ind w:left="1161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2D7E76BA"/>
    <w:multiLevelType w:val="hybridMultilevel"/>
    <w:tmpl w:val="03CE4472"/>
    <w:lvl w:ilvl="0" w:tplc="166A1EE4">
      <w:start w:val="1"/>
      <w:numFmt w:val="decimal"/>
      <w:lvlText w:val="%1."/>
      <w:lvlJc w:val="righ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48732E08"/>
    <w:multiLevelType w:val="hybridMultilevel"/>
    <w:tmpl w:val="570CE2E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4CEA7EE9"/>
    <w:multiLevelType w:val="hybridMultilevel"/>
    <w:tmpl w:val="03CE4472"/>
    <w:lvl w:ilvl="0" w:tplc="166A1EE4">
      <w:start w:val="1"/>
      <w:numFmt w:val="decimal"/>
      <w:lvlText w:val="%1."/>
      <w:lvlJc w:val="righ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4D626582"/>
    <w:multiLevelType w:val="hybridMultilevel"/>
    <w:tmpl w:val="7E727CEA"/>
    <w:lvl w:ilvl="0" w:tplc="1C182BB8">
      <w:start w:val="1"/>
      <w:numFmt w:val="decimal"/>
      <w:lvlText w:val="%1."/>
      <w:lvlJc w:val="righ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5134017C"/>
    <w:multiLevelType w:val="hybridMultilevel"/>
    <w:tmpl w:val="3F588F7C"/>
    <w:lvl w:ilvl="0" w:tplc="83361048">
      <w:start w:val="1"/>
      <w:numFmt w:val="decimal"/>
      <w:lvlText w:val="%1."/>
      <w:lvlJc w:val="righ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55393D3C"/>
    <w:multiLevelType w:val="hybridMultilevel"/>
    <w:tmpl w:val="99A01612"/>
    <w:lvl w:ilvl="0" w:tplc="1DC2DF08">
      <w:start w:val="1"/>
      <w:numFmt w:val="decimal"/>
      <w:lvlText w:val="%1."/>
      <w:lvlJc w:val="righ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55B83CF8"/>
    <w:multiLevelType w:val="hybridMultilevel"/>
    <w:tmpl w:val="C25CBF08"/>
    <w:lvl w:ilvl="0" w:tplc="6FF450EC">
      <w:start w:val="1"/>
      <w:numFmt w:val="decimal"/>
      <w:lvlText w:val="%1."/>
      <w:lvlJc w:val="righ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687D51B3"/>
    <w:multiLevelType w:val="hybridMultilevel"/>
    <w:tmpl w:val="D486D4C2"/>
    <w:lvl w:ilvl="0" w:tplc="83361048">
      <w:start w:val="1"/>
      <w:numFmt w:val="decimal"/>
      <w:lvlText w:val="%1."/>
      <w:lvlJc w:val="righ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6EFC0C2B"/>
    <w:multiLevelType w:val="hybridMultilevel"/>
    <w:tmpl w:val="9B7A43B2"/>
    <w:lvl w:ilvl="0" w:tplc="7500FEFE">
      <w:start w:val="1"/>
      <w:numFmt w:val="decimal"/>
      <w:lvlText w:val="3.%1."/>
      <w:lvlJc w:val="left"/>
      <w:pPr>
        <w:ind w:left="1161" w:hanging="360"/>
      </w:pPr>
      <w:rPr>
        <w:rFonts w:hint="default"/>
        <w:b w:val="0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725F029E"/>
    <w:multiLevelType w:val="hybridMultilevel"/>
    <w:tmpl w:val="26527EA0"/>
    <w:lvl w:ilvl="0" w:tplc="0416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>
    <w:nsid w:val="7EB667DB"/>
    <w:multiLevelType w:val="hybridMultilevel"/>
    <w:tmpl w:val="8234A78E"/>
    <w:lvl w:ilvl="0" w:tplc="1E4482B2">
      <w:start w:val="1"/>
      <w:numFmt w:val="decimal"/>
      <w:lvlText w:val="%1."/>
      <w:lvlJc w:val="righ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7FE60041"/>
    <w:multiLevelType w:val="hybridMultilevel"/>
    <w:tmpl w:val="DB34DEB0"/>
    <w:lvl w:ilvl="0" w:tplc="AD424492">
      <w:start w:val="1"/>
      <w:numFmt w:val="decimal"/>
      <w:lvlText w:val="4.%1."/>
      <w:lvlJc w:val="left"/>
      <w:pPr>
        <w:ind w:left="1161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0"/>
  </w:num>
  <w:num w:numId="2">
    <w:abstractNumId w:val="1"/>
  </w:num>
  <w:num w:numId="3">
    <w:abstractNumId w:val="12"/>
  </w:num>
  <w:num w:numId="4">
    <w:abstractNumId w:val="2"/>
  </w:num>
  <w:num w:numId="5">
    <w:abstractNumId w:val="10"/>
  </w:num>
  <w:num w:numId="6">
    <w:abstractNumId w:val="19"/>
  </w:num>
  <w:num w:numId="7">
    <w:abstractNumId w:val="22"/>
  </w:num>
  <w:num w:numId="8">
    <w:abstractNumId w:val="18"/>
  </w:num>
  <w:num w:numId="9">
    <w:abstractNumId w:val="15"/>
  </w:num>
  <w:num w:numId="10">
    <w:abstractNumId w:val="8"/>
  </w:num>
  <w:num w:numId="11">
    <w:abstractNumId w:val="9"/>
  </w:num>
  <w:num w:numId="12">
    <w:abstractNumId w:val="6"/>
  </w:num>
  <w:num w:numId="13">
    <w:abstractNumId w:val="7"/>
  </w:num>
  <w:num w:numId="14">
    <w:abstractNumId w:val="16"/>
  </w:num>
  <w:num w:numId="15">
    <w:abstractNumId w:val="5"/>
  </w:num>
  <w:num w:numId="16">
    <w:abstractNumId w:val="14"/>
  </w:num>
  <w:num w:numId="17">
    <w:abstractNumId w:val="17"/>
  </w:num>
  <w:num w:numId="18">
    <w:abstractNumId w:val="13"/>
  </w:num>
  <w:num w:numId="19">
    <w:abstractNumId w:val="11"/>
  </w:num>
  <w:num w:numId="20">
    <w:abstractNumId w:val="21"/>
  </w:num>
  <w:num w:numId="21">
    <w:abstractNumId w:val="0"/>
  </w:num>
  <w:num w:numId="22">
    <w:abstractNumId w:val="3"/>
  </w:num>
  <w:num w:numId="2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hdrShapeDefaults>
    <o:shapedefaults v:ext="edit" spidmax="2049"/>
  </w:hdrShapeDefaults>
  <w:footnotePr>
    <w:pos w:val="beneathText"/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2"/>
  </w:compat>
  <w:rsids>
    <w:rsidRoot w:val="006745FC"/>
    <w:rsid w:val="000065DF"/>
    <w:rsid w:val="00017831"/>
    <w:rsid w:val="00026601"/>
    <w:rsid w:val="00044731"/>
    <w:rsid w:val="000D5BC2"/>
    <w:rsid w:val="000F06E7"/>
    <w:rsid w:val="001004B3"/>
    <w:rsid w:val="0010641B"/>
    <w:rsid w:val="00111693"/>
    <w:rsid w:val="001149E9"/>
    <w:rsid w:val="00126A13"/>
    <w:rsid w:val="00166A9C"/>
    <w:rsid w:val="00166B19"/>
    <w:rsid w:val="00173BDF"/>
    <w:rsid w:val="00176634"/>
    <w:rsid w:val="00195E42"/>
    <w:rsid w:val="001D521E"/>
    <w:rsid w:val="001D7078"/>
    <w:rsid w:val="001F1520"/>
    <w:rsid w:val="002035FD"/>
    <w:rsid w:val="00206BB5"/>
    <w:rsid w:val="00222429"/>
    <w:rsid w:val="0022387A"/>
    <w:rsid w:val="00227166"/>
    <w:rsid w:val="002301BC"/>
    <w:rsid w:val="00232E91"/>
    <w:rsid w:val="00233251"/>
    <w:rsid w:val="002611F0"/>
    <w:rsid w:val="002670F8"/>
    <w:rsid w:val="002A165F"/>
    <w:rsid w:val="002A2891"/>
    <w:rsid w:val="002A5D99"/>
    <w:rsid w:val="002A6353"/>
    <w:rsid w:val="0030435B"/>
    <w:rsid w:val="00334A30"/>
    <w:rsid w:val="00390D7C"/>
    <w:rsid w:val="003B3DEE"/>
    <w:rsid w:val="003C5E5D"/>
    <w:rsid w:val="003F0D79"/>
    <w:rsid w:val="003F69F9"/>
    <w:rsid w:val="0045103E"/>
    <w:rsid w:val="00451756"/>
    <w:rsid w:val="00494A1B"/>
    <w:rsid w:val="004A3A39"/>
    <w:rsid w:val="004D3876"/>
    <w:rsid w:val="0050262A"/>
    <w:rsid w:val="00513058"/>
    <w:rsid w:val="005208BD"/>
    <w:rsid w:val="00535845"/>
    <w:rsid w:val="00547B82"/>
    <w:rsid w:val="00553BD1"/>
    <w:rsid w:val="005A42DD"/>
    <w:rsid w:val="005F6BD7"/>
    <w:rsid w:val="0060017E"/>
    <w:rsid w:val="00605AB1"/>
    <w:rsid w:val="0061138D"/>
    <w:rsid w:val="00616495"/>
    <w:rsid w:val="006745FC"/>
    <w:rsid w:val="00675496"/>
    <w:rsid w:val="00687C6C"/>
    <w:rsid w:val="006940A6"/>
    <w:rsid w:val="006A52FD"/>
    <w:rsid w:val="006C5A1D"/>
    <w:rsid w:val="006D2970"/>
    <w:rsid w:val="00702E8C"/>
    <w:rsid w:val="00707ABE"/>
    <w:rsid w:val="00724320"/>
    <w:rsid w:val="0072542D"/>
    <w:rsid w:val="00770AB5"/>
    <w:rsid w:val="00794078"/>
    <w:rsid w:val="007B6690"/>
    <w:rsid w:val="007C5B9B"/>
    <w:rsid w:val="007D5B78"/>
    <w:rsid w:val="0080267E"/>
    <w:rsid w:val="008519A5"/>
    <w:rsid w:val="00860F50"/>
    <w:rsid w:val="00893724"/>
    <w:rsid w:val="00895E9C"/>
    <w:rsid w:val="009152A3"/>
    <w:rsid w:val="00985935"/>
    <w:rsid w:val="009F3684"/>
    <w:rsid w:val="009F58D1"/>
    <w:rsid w:val="00A42D76"/>
    <w:rsid w:val="00A91912"/>
    <w:rsid w:val="00A92CC3"/>
    <w:rsid w:val="00AB0900"/>
    <w:rsid w:val="00AB57B4"/>
    <w:rsid w:val="00AD2B17"/>
    <w:rsid w:val="00AD3DED"/>
    <w:rsid w:val="00AE24EC"/>
    <w:rsid w:val="00AF43CC"/>
    <w:rsid w:val="00B54D18"/>
    <w:rsid w:val="00B76636"/>
    <w:rsid w:val="00B971C3"/>
    <w:rsid w:val="00BA79F3"/>
    <w:rsid w:val="00BB5460"/>
    <w:rsid w:val="00BC7DEB"/>
    <w:rsid w:val="00BD67D2"/>
    <w:rsid w:val="00BF6BB1"/>
    <w:rsid w:val="00C20417"/>
    <w:rsid w:val="00C21DC5"/>
    <w:rsid w:val="00C35777"/>
    <w:rsid w:val="00C93EDB"/>
    <w:rsid w:val="00CD7165"/>
    <w:rsid w:val="00CD7CFC"/>
    <w:rsid w:val="00CE4612"/>
    <w:rsid w:val="00D20F03"/>
    <w:rsid w:val="00D276B0"/>
    <w:rsid w:val="00D65885"/>
    <w:rsid w:val="00D67959"/>
    <w:rsid w:val="00D83F73"/>
    <w:rsid w:val="00D92F7A"/>
    <w:rsid w:val="00DC40DD"/>
    <w:rsid w:val="00E0487B"/>
    <w:rsid w:val="00E1428D"/>
    <w:rsid w:val="00E27AE4"/>
    <w:rsid w:val="00E4146C"/>
    <w:rsid w:val="00E51024"/>
    <w:rsid w:val="00E54F07"/>
    <w:rsid w:val="00E55D92"/>
    <w:rsid w:val="00E728CD"/>
    <w:rsid w:val="00E90DA5"/>
    <w:rsid w:val="00EA44C9"/>
    <w:rsid w:val="00EC5EBE"/>
    <w:rsid w:val="00F04522"/>
    <w:rsid w:val="00F20000"/>
    <w:rsid w:val="00F4282F"/>
    <w:rsid w:val="00F43B75"/>
    <w:rsid w:val="00F53B40"/>
    <w:rsid w:val="00F5722E"/>
    <w:rsid w:val="00F614B8"/>
    <w:rsid w:val="00F81C32"/>
    <w:rsid w:val="00F93755"/>
    <w:rsid w:val="00F965DB"/>
    <w:rsid w:val="00FA2652"/>
    <w:rsid w:val="00FB08CE"/>
    <w:rsid w:val="00FC2A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semiHidden="0" w:unhideWhenUsed="0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header" w:uiPriority="99"/>
    <w:lsdException w:name="footer" w:uiPriority="99"/>
    <w:lsdException w:name="caption" w:qFormat="1"/>
    <w:lsdException w:name="macro" w:semiHidden="0" w:unhideWhenUsed="0"/>
    <w:lsdException w:name="List Bullet" w:semiHidden="0" w:unhideWhenUsed="0"/>
    <w:lsdException w:name="List Number" w:semiHidden="0" w:unhideWhenUsed="0"/>
    <w:lsdException w:name="Title" w:semiHidden="0" w:unhideWhenUsed="0" w:qFormat="1"/>
    <w:lsdException w:name="List Continue 3" w:semiHidden="0" w:unhideWhenUsed="0"/>
    <w:lsdException w:name="List Continue 4" w:semiHidden="0" w:unhideWhenUsed="0"/>
    <w:lsdException w:name="List Continue 5" w:semiHidden="0" w:unhideWhenUsed="0"/>
    <w:lsdException w:name="Message Header" w:semiHidden="0" w:unhideWhenUsed="0"/>
    <w:lsdException w:name="Subtitle" w:semiHidden="0" w:unhideWhenUsed="0" w:qFormat="1"/>
    <w:lsdException w:name="Strong" w:semiHidden="0" w:unhideWhenUsed="0" w:qFormat="1"/>
    <w:lsdException w:name="Emphasis" w:semiHidden="0" w:unhideWhenUsed="0" w:qFormat="1"/>
    <w:lsdException w:name="Balloon Text" w:semiHidden="0" w:unhideWhenUsed="0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D3DED"/>
    <w:pPr>
      <w:suppressAutoHyphens/>
    </w:pPr>
    <w:rPr>
      <w:sz w:val="24"/>
      <w:szCs w:val="24"/>
      <w:lang w:eastAsia="ar-SA"/>
    </w:rPr>
  </w:style>
  <w:style w:type="paragraph" w:styleId="Ttulo1">
    <w:name w:val="heading 1"/>
    <w:basedOn w:val="Normal"/>
    <w:next w:val="Normal"/>
    <w:qFormat/>
    <w:rsid w:val="00AD3DED"/>
    <w:pPr>
      <w:keepNext/>
      <w:jc w:val="center"/>
      <w:outlineLvl w:val="0"/>
    </w:pPr>
    <w:rPr>
      <w:rFonts w:ascii="Arial" w:hAnsi="Arial" w:cs="Arial"/>
      <w:b/>
      <w:sz w:val="20"/>
      <w:szCs w:val="22"/>
    </w:rPr>
  </w:style>
  <w:style w:type="paragraph" w:styleId="Ttulo2">
    <w:name w:val="heading 2"/>
    <w:basedOn w:val="Normal"/>
    <w:next w:val="Normal"/>
    <w:qFormat/>
    <w:rsid w:val="00AD3DED"/>
    <w:pPr>
      <w:keepNext/>
      <w:jc w:val="both"/>
      <w:outlineLvl w:val="1"/>
    </w:pPr>
    <w:rPr>
      <w:b/>
      <w:bCs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WW8Num1z0">
    <w:name w:val="WW8Num1z0"/>
    <w:rsid w:val="00AD3DED"/>
    <w:rPr>
      <w:rFonts w:ascii="Symbol" w:hAnsi="Symbol"/>
    </w:rPr>
  </w:style>
  <w:style w:type="character" w:customStyle="1" w:styleId="WW8Num1z1">
    <w:name w:val="WW8Num1z1"/>
    <w:rsid w:val="00AD3DED"/>
    <w:rPr>
      <w:rFonts w:ascii="Courier New" w:hAnsi="Courier New" w:cs="Courier New"/>
    </w:rPr>
  </w:style>
  <w:style w:type="character" w:customStyle="1" w:styleId="WW8Num1z2">
    <w:name w:val="WW8Num1z2"/>
    <w:rsid w:val="00AD3DED"/>
    <w:rPr>
      <w:rFonts w:ascii="Wingdings" w:hAnsi="Wingdings"/>
    </w:rPr>
  </w:style>
  <w:style w:type="character" w:customStyle="1" w:styleId="Fontepargpadro2">
    <w:name w:val="Fonte parág. padrão2"/>
    <w:semiHidden/>
    <w:rsid w:val="00AD3DED"/>
  </w:style>
  <w:style w:type="character" w:customStyle="1" w:styleId="WW8Num2z0">
    <w:name w:val="WW8Num2z0"/>
    <w:rsid w:val="00AD3DED"/>
    <w:rPr>
      <w:rFonts w:ascii="Symbol" w:hAnsi="Symbol"/>
    </w:rPr>
  </w:style>
  <w:style w:type="character" w:customStyle="1" w:styleId="WW8Num2z1">
    <w:name w:val="WW8Num2z1"/>
    <w:rsid w:val="00AD3DED"/>
    <w:rPr>
      <w:rFonts w:ascii="Courier New" w:hAnsi="Courier New" w:cs="Courier New"/>
    </w:rPr>
  </w:style>
  <w:style w:type="character" w:customStyle="1" w:styleId="WW8Num2z2">
    <w:name w:val="WW8Num2z2"/>
    <w:rsid w:val="00AD3DED"/>
    <w:rPr>
      <w:rFonts w:ascii="Wingdings" w:hAnsi="Wingdings"/>
    </w:rPr>
  </w:style>
  <w:style w:type="character" w:customStyle="1" w:styleId="Absatz-Standardschriftart">
    <w:name w:val="Absatz-Standardschriftart"/>
    <w:rsid w:val="00AD3DED"/>
  </w:style>
  <w:style w:type="character" w:customStyle="1" w:styleId="WW-Absatz-Standardschriftart">
    <w:name w:val="WW-Absatz-Standardschriftart"/>
    <w:rsid w:val="00AD3DED"/>
  </w:style>
  <w:style w:type="character" w:customStyle="1" w:styleId="WW8Num3z0">
    <w:name w:val="WW8Num3z0"/>
    <w:rsid w:val="00AD3DED"/>
    <w:rPr>
      <w:rFonts w:ascii="Symbol" w:hAnsi="Symbol"/>
    </w:rPr>
  </w:style>
  <w:style w:type="character" w:customStyle="1" w:styleId="WW8Num3z1">
    <w:name w:val="WW8Num3z1"/>
    <w:rsid w:val="00AD3DED"/>
    <w:rPr>
      <w:rFonts w:ascii="Courier New" w:hAnsi="Courier New" w:cs="Courier New"/>
    </w:rPr>
  </w:style>
  <w:style w:type="character" w:customStyle="1" w:styleId="WW8Num3z2">
    <w:name w:val="WW8Num3z2"/>
    <w:rsid w:val="00AD3DED"/>
    <w:rPr>
      <w:rFonts w:ascii="Wingdings" w:hAnsi="Wingdings"/>
    </w:rPr>
  </w:style>
  <w:style w:type="character" w:customStyle="1" w:styleId="WW8Num4z0">
    <w:name w:val="WW8Num4z0"/>
    <w:rsid w:val="00AD3DED"/>
    <w:rPr>
      <w:rFonts w:ascii="Symbol" w:hAnsi="Symbol"/>
    </w:rPr>
  </w:style>
  <w:style w:type="character" w:customStyle="1" w:styleId="WW8Num4z1">
    <w:name w:val="WW8Num4z1"/>
    <w:rsid w:val="00AD3DED"/>
    <w:rPr>
      <w:rFonts w:ascii="Courier New" w:hAnsi="Courier New" w:cs="Courier New"/>
    </w:rPr>
  </w:style>
  <w:style w:type="character" w:customStyle="1" w:styleId="WW8Num4z2">
    <w:name w:val="WW8Num4z2"/>
    <w:rsid w:val="00AD3DED"/>
    <w:rPr>
      <w:rFonts w:ascii="Wingdings" w:hAnsi="Wingdings"/>
    </w:rPr>
  </w:style>
  <w:style w:type="character" w:customStyle="1" w:styleId="WW8Num5z0">
    <w:name w:val="WW8Num5z0"/>
    <w:rsid w:val="00AD3DED"/>
    <w:rPr>
      <w:rFonts w:ascii="Symbol" w:hAnsi="Symbol"/>
    </w:rPr>
  </w:style>
  <w:style w:type="character" w:customStyle="1" w:styleId="WW8Num5z1">
    <w:name w:val="WW8Num5z1"/>
    <w:rsid w:val="00AD3DED"/>
    <w:rPr>
      <w:rFonts w:ascii="Courier New" w:hAnsi="Courier New" w:cs="Courier New"/>
    </w:rPr>
  </w:style>
  <w:style w:type="character" w:customStyle="1" w:styleId="WW8Num5z2">
    <w:name w:val="WW8Num5z2"/>
    <w:rsid w:val="00AD3DED"/>
    <w:rPr>
      <w:rFonts w:ascii="Wingdings" w:hAnsi="Wingdings"/>
    </w:rPr>
  </w:style>
  <w:style w:type="character" w:customStyle="1" w:styleId="WW8Num6z0">
    <w:name w:val="WW8Num6z0"/>
    <w:rsid w:val="00AD3DED"/>
    <w:rPr>
      <w:rFonts w:ascii="Symbol" w:hAnsi="Symbol"/>
    </w:rPr>
  </w:style>
  <w:style w:type="character" w:customStyle="1" w:styleId="WW8Num6z1">
    <w:name w:val="WW8Num6z1"/>
    <w:rsid w:val="00AD3DED"/>
    <w:rPr>
      <w:rFonts w:ascii="Courier New" w:hAnsi="Courier New" w:cs="Courier New"/>
    </w:rPr>
  </w:style>
  <w:style w:type="character" w:customStyle="1" w:styleId="WW8Num6z2">
    <w:name w:val="WW8Num6z2"/>
    <w:rsid w:val="00AD3DED"/>
    <w:rPr>
      <w:rFonts w:ascii="Wingdings" w:hAnsi="Wingdings"/>
    </w:rPr>
  </w:style>
  <w:style w:type="character" w:customStyle="1" w:styleId="WW8Num7z0">
    <w:name w:val="WW8Num7z0"/>
    <w:rsid w:val="00AD3DED"/>
    <w:rPr>
      <w:rFonts w:ascii="Symbol" w:hAnsi="Symbol"/>
    </w:rPr>
  </w:style>
  <w:style w:type="character" w:customStyle="1" w:styleId="WW8Num7z1">
    <w:name w:val="WW8Num7z1"/>
    <w:rsid w:val="00AD3DED"/>
    <w:rPr>
      <w:rFonts w:ascii="Courier New" w:hAnsi="Courier New" w:cs="Courier New"/>
    </w:rPr>
  </w:style>
  <w:style w:type="character" w:customStyle="1" w:styleId="WW8Num7z2">
    <w:name w:val="WW8Num7z2"/>
    <w:rsid w:val="00AD3DED"/>
    <w:rPr>
      <w:rFonts w:ascii="Wingdings" w:hAnsi="Wingdings"/>
    </w:rPr>
  </w:style>
  <w:style w:type="character" w:customStyle="1" w:styleId="WW8Num8z0">
    <w:name w:val="WW8Num8z0"/>
    <w:rsid w:val="00AD3DED"/>
    <w:rPr>
      <w:rFonts w:ascii="Symbol" w:hAnsi="Symbol"/>
    </w:rPr>
  </w:style>
  <w:style w:type="character" w:customStyle="1" w:styleId="WW8Num8z2">
    <w:name w:val="WW8Num8z2"/>
    <w:rsid w:val="00AD3DED"/>
    <w:rPr>
      <w:rFonts w:ascii="Wingdings" w:hAnsi="Wingdings"/>
    </w:rPr>
  </w:style>
  <w:style w:type="character" w:customStyle="1" w:styleId="WW8Num8z4">
    <w:name w:val="WW8Num8z4"/>
    <w:rsid w:val="00AD3DED"/>
    <w:rPr>
      <w:rFonts w:ascii="Courier New" w:hAnsi="Courier New" w:cs="Courier New"/>
    </w:rPr>
  </w:style>
  <w:style w:type="character" w:customStyle="1" w:styleId="WW8Num10z0">
    <w:name w:val="WW8Num10z0"/>
    <w:rsid w:val="00AD3DED"/>
    <w:rPr>
      <w:rFonts w:ascii="Symbol" w:hAnsi="Symbol"/>
    </w:rPr>
  </w:style>
  <w:style w:type="character" w:customStyle="1" w:styleId="WW8Num10z1">
    <w:name w:val="WW8Num10z1"/>
    <w:rsid w:val="00AD3DED"/>
    <w:rPr>
      <w:rFonts w:ascii="Courier New" w:hAnsi="Courier New" w:cs="Courier New"/>
    </w:rPr>
  </w:style>
  <w:style w:type="character" w:customStyle="1" w:styleId="WW8Num10z2">
    <w:name w:val="WW8Num10z2"/>
    <w:rsid w:val="00AD3DED"/>
    <w:rPr>
      <w:rFonts w:ascii="Wingdings" w:hAnsi="Wingdings"/>
    </w:rPr>
  </w:style>
  <w:style w:type="character" w:customStyle="1" w:styleId="WW8Num11z0">
    <w:name w:val="WW8Num11z0"/>
    <w:rsid w:val="00AD3DED"/>
    <w:rPr>
      <w:rFonts w:ascii="Symbol" w:hAnsi="Symbol"/>
    </w:rPr>
  </w:style>
  <w:style w:type="character" w:customStyle="1" w:styleId="WW8Num11z1">
    <w:name w:val="WW8Num11z1"/>
    <w:rsid w:val="00AD3DED"/>
    <w:rPr>
      <w:rFonts w:ascii="Courier New" w:hAnsi="Courier New" w:cs="Courier New"/>
    </w:rPr>
  </w:style>
  <w:style w:type="character" w:customStyle="1" w:styleId="WW8Num11z2">
    <w:name w:val="WW8Num11z2"/>
    <w:rsid w:val="00AD3DED"/>
    <w:rPr>
      <w:rFonts w:ascii="Wingdings" w:hAnsi="Wingdings"/>
    </w:rPr>
  </w:style>
  <w:style w:type="character" w:customStyle="1" w:styleId="Fontepargpadro1">
    <w:name w:val="Fonte parág. padrão1"/>
    <w:rsid w:val="00AD3DED"/>
  </w:style>
  <w:style w:type="character" w:styleId="Hyperlink">
    <w:name w:val="Hyperlink"/>
    <w:basedOn w:val="Fontepargpadro1"/>
    <w:rsid w:val="00AD3DED"/>
    <w:rPr>
      <w:color w:val="0000FF"/>
      <w:u w:val="single"/>
    </w:rPr>
  </w:style>
  <w:style w:type="character" w:styleId="Nmerodepgina">
    <w:name w:val="page number"/>
    <w:basedOn w:val="Fontepargpadro1"/>
    <w:rsid w:val="00AD3DED"/>
  </w:style>
  <w:style w:type="character" w:customStyle="1" w:styleId="Marcadores">
    <w:name w:val="Marcadores"/>
    <w:rsid w:val="00AD3DED"/>
    <w:rPr>
      <w:rFonts w:ascii="StarSymbol" w:eastAsia="StarSymbol" w:hAnsi="StarSymbol" w:cs="StarSymbol"/>
      <w:sz w:val="18"/>
      <w:szCs w:val="18"/>
    </w:rPr>
  </w:style>
  <w:style w:type="paragraph" w:customStyle="1" w:styleId="Captulo">
    <w:name w:val="Capítulo"/>
    <w:basedOn w:val="Normal"/>
    <w:next w:val="Corpodetexto"/>
    <w:rsid w:val="00AD3DED"/>
    <w:pPr>
      <w:keepNext/>
      <w:spacing w:before="240" w:after="120"/>
    </w:pPr>
    <w:rPr>
      <w:rFonts w:ascii="Arial" w:eastAsia="Lucida Sans Unicode" w:hAnsi="Arial" w:cs="Tahoma"/>
      <w:sz w:val="28"/>
      <w:szCs w:val="28"/>
    </w:rPr>
  </w:style>
  <w:style w:type="paragraph" w:styleId="Corpodetexto">
    <w:name w:val="Body Text"/>
    <w:basedOn w:val="Normal"/>
    <w:rsid w:val="00AD3DED"/>
    <w:pPr>
      <w:spacing w:before="120" w:after="120"/>
      <w:jc w:val="center"/>
    </w:pPr>
    <w:rPr>
      <w:b/>
      <w:bCs/>
    </w:rPr>
  </w:style>
  <w:style w:type="paragraph" w:styleId="Lista">
    <w:name w:val="List"/>
    <w:basedOn w:val="Corpodetexto"/>
    <w:rsid w:val="00AD3DED"/>
    <w:rPr>
      <w:rFonts w:cs="Tahoma"/>
    </w:rPr>
  </w:style>
  <w:style w:type="paragraph" w:styleId="Legenda">
    <w:name w:val="caption"/>
    <w:basedOn w:val="Normal"/>
    <w:qFormat/>
    <w:rsid w:val="00AD3DED"/>
    <w:pPr>
      <w:suppressLineNumbers/>
      <w:spacing w:before="120" w:after="120"/>
    </w:pPr>
    <w:rPr>
      <w:rFonts w:cs="Tahoma"/>
      <w:i/>
      <w:iCs/>
    </w:rPr>
  </w:style>
  <w:style w:type="paragraph" w:customStyle="1" w:styleId="ndice">
    <w:name w:val="Índice"/>
    <w:basedOn w:val="Normal"/>
    <w:rsid w:val="00AD3DED"/>
    <w:pPr>
      <w:suppressLineNumbers/>
    </w:pPr>
    <w:rPr>
      <w:rFonts w:cs="Tahoma"/>
    </w:rPr>
  </w:style>
  <w:style w:type="paragraph" w:customStyle="1" w:styleId="Legenda1">
    <w:name w:val="Legenda1"/>
    <w:basedOn w:val="Normal"/>
    <w:rsid w:val="00AD3DED"/>
    <w:pPr>
      <w:suppressLineNumbers/>
      <w:spacing w:before="120" w:after="120"/>
    </w:pPr>
    <w:rPr>
      <w:rFonts w:cs="Tahoma"/>
      <w:i/>
      <w:iCs/>
    </w:rPr>
  </w:style>
  <w:style w:type="paragraph" w:styleId="Rodap">
    <w:name w:val="footer"/>
    <w:basedOn w:val="Normal"/>
    <w:link w:val="RodapChar"/>
    <w:uiPriority w:val="99"/>
    <w:rsid w:val="00AD3DED"/>
    <w:pPr>
      <w:tabs>
        <w:tab w:val="center" w:pos="4252"/>
        <w:tab w:val="right" w:pos="8504"/>
      </w:tabs>
    </w:pPr>
  </w:style>
  <w:style w:type="paragraph" w:styleId="Cabealho">
    <w:name w:val="header"/>
    <w:basedOn w:val="Normal"/>
    <w:link w:val="CabealhoChar"/>
    <w:uiPriority w:val="99"/>
    <w:rsid w:val="00AD3DED"/>
    <w:pPr>
      <w:tabs>
        <w:tab w:val="center" w:pos="4252"/>
        <w:tab w:val="right" w:pos="8504"/>
      </w:tabs>
    </w:pPr>
  </w:style>
  <w:style w:type="paragraph" w:styleId="Recuodecorpodetexto">
    <w:name w:val="Body Text Indent"/>
    <w:basedOn w:val="Normal"/>
    <w:rsid w:val="00AD3DED"/>
    <w:pPr>
      <w:spacing w:after="120"/>
      <w:ind w:left="283"/>
    </w:pPr>
  </w:style>
  <w:style w:type="paragraph" w:customStyle="1" w:styleId="Contedodoquadro">
    <w:name w:val="Conteúdo do quadro"/>
    <w:basedOn w:val="Corpodetexto"/>
    <w:rsid w:val="00AD3DED"/>
  </w:style>
  <w:style w:type="character" w:styleId="HiperlinkVisitado">
    <w:name w:val="FollowedHyperlink"/>
    <w:basedOn w:val="Fontepargpadro"/>
    <w:rsid w:val="00AD3DED"/>
    <w:rPr>
      <w:color w:val="800080"/>
      <w:u w:val="single"/>
    </w:rPr>
  </w:style>
  <w:style w:type="paragraph" w:styleId="Corpodetexto2">
    <w:name w:val="Body Text 2"/>
    <w:basedOn w:val="Normal"/>
    <w:rsid w:val="00AD3DED"/>
    <w:pPr>
      <w:jc w:val="both"/>
    </w:pPr>
    <w:rPr>
      <w:rFonts w:ascii="Arial" w:hAnsi="Arial" w:cs="Arial"/>
      <w:noProof/>
    </w:rPr>
  </w:style>
  <w:style w:type="paragraph" w:styleId="Textodecomentrio">
    <w:name w:val="annotation text"/>
    <w:basedOn w:val="Normal"/>
    <w:semiHidden/>
    <w:rsid w:val="00AD3DED"/>
    <w:pPr>
      <w:suppressAutoHyphens w:val="0"/>
    </w:pPr>
    <w:rPr>
      <w:sz w:val="20"/>
      <w:szCs w:val="20"/>
      <w:lang w:eastAsia="pt-BR"/>
    </w:rPr>
  </w:style>
  <w:style w:type="character" w:customStyle="1" w:styleId="gradedescricao">
    <w:name w:val="grade_descricao"/>
    <w:basedOn w:val="Fontepargpadro"/>
    <w:rsid w:val="00AD3DED"/>
  </w:style>
  <w:style w:type="character" w:customStyle="1" w:styleId="RodapChar">
    <w:name w:val="Rodapé Char"/>
    <w:basedOn w:val="Fontepargpadro"/>
    <w:link w:val="Rodap"/>
    <w:uiPriority w:val="99"/>
    <w:rsid w:val="00D92F7A"/>
    <w:rPr>
      <w:sz w:val="24"/>
      <w:szCs w:val="24"/>
      <w:lang w:eastAsia="ar-SA"/>
    </w:rPr>
  </w:style>
  <w:style w:type="character" w:customStyle="1" w:styleId="CabealhoChar">
    <w:name w:val="Cabeçalho Char"/>
    <w:link w:val="Cabealho"/>
    <w:uiPriority w:val="99"/>
    <w:rsid w:val="009F58D1"/>
    <w:rPr>
      <w:sz w:val="24"/>
      <w:szCs w:val="24"/>
      <w:lang w:eastAsia="ar-SA"/>
    </w:rPr>
  </w:style>
  <w:style w:type="paragraph" w:styleId="Textodebalo">
    <w:name w:val="Balloon Text"/>
    <w:basedOn w:val="Normal"/>
    <w:link w:val="TextodebaloChar"/>
    <w:rsid w:val="0050262A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rsid w:val="0050262A"/>
    <w:rPr>
      <w:rFonts w:ascii="Tahoma" w:hAnsi="Tahoma" w:cs="Tahoma"/>
      <w:sz w:val="16"/>
      <w:szCs w:val="16"/>
      <w:lang w:eastAsia="ar-SA"/>
    </w:rPr>
  </w:style>
  <w:style w:type="paragraph" w:customStyle="1" w:styleId="Textodecomentrio1">
    <w:name w:val="Texto de comentário1"/>
    <w:basedOn w:val="Normal"/>
    <w:rsid w:val="001004B3"/>
    <w:pPr>
      <w:suppressAutoHyphens w:val="0"/>
    </w:pPr>
    <w:rPr>
      <w:sz w:val="20"/>
      <w:szCs w:val="20"/>
      <w:lang w:eastAsia="zh-C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78508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44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header" Target="header6.xml"/><Relationship Id="rId3" Type="http://schemas.microsoft.com/office/2007/relationships/stylesWithEffects" Target="stylesWithEffects.xml"/><Relationship Id="rId21" Type="http://schemas.openxmlformats.org/officeDocument/2006/relationships/header" Target="header7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header" Target="header5.xml"/><Relationship Id="rId2" Type="http://schemas.openxmlformats.org/officeDocument/2006/relationships/styles" Target="styles.xml"/><Relationship Id="rId16" Type="http://schemas.openxmlformats.org/officeDocument/2006/relationships/footer" Target="footer5.xml"/><Relationship Id="rId20" Type="http://schemas.openxmlformats.org/officeDocument/2006/relationships/footer" Target="footer7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header" Target="header4.xml"/><Relationship Id="rId23" Type="http://schemas.openxmlformats.org/officeDocument/2006/relationships/fontTable" Target="fontTable.xml"/><Relationship Id="rId10" Type="http://schemas.openxmlformats.org/officeDocument/2006/relationships/footer" Target="footer2.xml"/><Relationship Id="rId19" Type="http://schemas.openxmlformats.org/officeDocument/2006/relationships/footer" Target="footer6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footer" Target="footer4.xml"/><Relationship Id="rId22" Type="http://schemas.openxmlformats.org/officeDocument/2006/relationships/footer" Target="footer8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1.bin"/><Relationship Id="rId1" Type="http://schemas.openxmlformats.org/officeDocument/2006/relationships/image" Target="media/image1.emf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2.bin"/><Relationship Id="rId1" Type="http://schemas.openxmlformats.org/officeDocument/2006/relationships/image" Target="media/image2.emf"/></Relationships>
</file>

<file path=word/_rels/header6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3.bin"/><Relationship Id="rId1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3</Pages>
  <Words>524</Words>
  <Characters>2835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CONFIRMAÇÃO E DISPONIBILIDADE DE PROFESSORES</vt:lpstr>
    </vt:vector>
  </TitlesOfParts>
  <Company>Microsoft</Company>
  <LinksUpToDate>false</LinksUpToDate>
  <CharactersWithSpaces>3353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CONFIRMAÇÃO E DISPONIBILIDADE DE PROFESSORES</dc:title>
  <dc:creator>ADMINISTRADOR</dc:creator>
  <cp:lastModifiedBy>Samuel Basilio</cp:lastModifiedBy>
  <cp:revision>18</cp:revision>
  <cp:lastPrinted>2018-03-07T18:33:00Z</cp:lastPrinted>
  <dcterms:created xsi:type="dcterms:W3CDTF">2017-11-20T13:45:00Z</dcterms:created>
  <dcterms:modified xsi:type="dcterms:W3CDTF">2019-04-09T20:07:00Z</dcterms:modified>
</cp:coreProperties>
</file>