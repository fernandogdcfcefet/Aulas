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356036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D521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DISCIPLINA: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Estruturas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D521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CMA06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274432" w:rsidRPr="00232E91" w:rsidRDefault="00274432" w:rsidP="00274432">
      <w:pPr>
        <w:jc w:val="both"/>
        <w:rPr>
          <w:rFonts w:ascii="Arial" w:hAnsi="Arial" w:cs="Arial"/>
        </w:rPr>
      </w:pPr>
      <w:bookmarkStart w:id="0" w:name="_Hlk536190441"/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Pr="008F0955">
        <w:rPr>
          <w:rFonts w:ascii="Arial" w:hAnsi="Arial" w:cs="Arial"/>
          <w:b/>
        </w:rPr>
        <w:t>FEVEREIRO/201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Pr="008F0955">
        <w:rPr>
          <w:rFonts w:ascii="Arial" w:hAnsi="Arial" w:cs="Arial"/>
          <w:b/>
        </w:rPr>
        <w:t>JULHO/201</w:t>
      </w:r>
      <w:r>
        <w:rPr>
          <w:rFonts w:ascii="Arial" w:hAnsi="Arial" w:cs="Arial"/>
          <w:b/>
        </w:rPr>
        <w:t>9</w:t>
      </w:r>
    </w:p>
    <w:bookmarkEnd w:id="0"/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334A30" w:rsidRDefault="00356036" w:rsidP="001004B3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 w:rsidR="00B204A8"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 w:rsidR="00B204A8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356036" w:rsidRPr="00334A30" w:rsidRDefault="00356036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30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2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Pr="003B7A90">
        <w:rPr>
          <w:rFonts w:ascii="Arial" w:hAnsi="Arial" w:cs="Arial"/>
          <w:bCs/>
          <w:noProof/>
          <w:lang w:eastAsia="pt-BR"/>
        </w:rPr>
        <w:t>2</w:t>
      </w:r>
    </w:p>
    <w:p w:rsidR="00356036" w:rsidRPr="00334A30" w:rsidRDefault="00356036" w:rsidP="001004B3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Teórica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356036" w:rsidRPr="00334A30" w:rsidRDefault="00356036" w:rsidP="001004B3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8"/>
        <w:gridCol w:w="1281"/>
      </w:tblGrid>
      <w:tr w:rsidR="00356036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356036" w:rsidRPr="00232E91" w:rsidTr="00111693">
        <w:tc>
          <w:tcPr>
            <w:tcW w:w="8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Engenharia de </w:t>
            </w:r>
            <w:r w:rsidR="00B204A8">
              <w:rPr>
                <w:rFonts w:ascii="Arial" w:hAnsi="Arial" w:cs="Arial"/>
              </w:rPr>
              <w:t>Computação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B204A8" w:rsidP="001116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eastAsia="pt-BR"/>
              </w:rPr>
              <w:t>2</w:t>
            </w:r>
            <w:r w:rsidR="00356036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  <w:r w:rsidR="00356036"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  <w:r w:rsidR="00356036" w:rsidRPr="00232E91">
              <w:rPr>
                <w:rFonts w:ascii="Arial" w:hAnsi="Arial" w:cs="Arial"/>
                <w:b/>
                <w:lang w:eastAsia="pt-BR"/>
              </w:rPr>
              <w:t xml:space="preserve"> 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  <w:bCs/>
        </w:rPr>
      </w:pPr>
      <w:r w:rsidRPr="00232E91">
        <w:rPr>
          <w:rFonts w:ascii="Arial" w:hAnsi="Arial" w:cs="Arial"/>
        </w:rPr>
        <w:t xml:space="preserve">Departamento: </w:t>
      </w:r>
      <w:r w:rsidRPr="00F965DB">
        <w:rPr>
          <w:rFonts w:ascii="Arial" w:hAnsi="Arial" w:cs="Arial"/>
        </w:rPr>
        <w:t xml:space="preserve">Departamento </w:t>
      </w:r>
      <w:r w:rsidRPr="003B7A90">
        <w:rPr>
          <w:rFonts w:ascii="Arial" w:hAnsi="Arial" w:cs="Arial"/>
          <w:bCs/>
          <w:noProof/>
        </w:rPr>
        <w:t>Computação e Mecânica</w:t>
      </w:r>
      <w:r>
        <w:rPr>
          <w:rFonts w:ascii="Arial" w:hAnsi="Arial" w:cs="Arial"/>
          <w:bCs/>
        </w:rPr>
        <w:t xml:space="preserve"> 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  <w:bCs/>
        </w:rPr>
        <w:t>Ementa:</w:t>
      </w: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356036" w:rsidRPr="00232E91" w:rsidTr="00111693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DD568D" w:rsidRDefault="00DD568D" w:rsidP="00111693">
            <w:pPr>
              <w:ind w:firstLine="42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D568D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>Tipos abstratos de dados: Domínio de dados. Características de TADs. Programação com tipos abstratos de dados. Representação linear de matrizes: Cálculo de endereçamento de elementos: representação linear de matrizes, matrizes esparsas, matrizes triangulares, matrizes diagonais e matrizes tridiagonais. Listas Lineares: Definição. Operações mais comuns. Representações de Listas. Listas contíguas. Listas encadeadas. Listas duplamente encadeadas. Listas Circulares. Listas com descritor. Aplicações. Listas ordenadas e busca binária. Pilhas e Filas: Definição. Pilhas: operações Básicas, implementação. Filas: operações, implementação. Aplicações de pilhas e filas. Árvores: Definição. Representações Gráficas. Representações em Árvores. Árvores Binárias. Árvores Gerais como Árvores Binárias. Caminhamentos em profundidade e em largura. Árvore Binária de Busca. Aplicações (exemplo: avaliação de expressões, árvores de busca). Filas de prioridades: Fundamentos. Heaps: inserção, remoção e seleção de valores com maior prioridade. Heaps binárias. Representação vetorial de heaps. Grafos: Definição. Implementação por meio de matrizes de adjacência, listas de adjacências e matrizes de incidências. Representação de grafos direcionados e não-direcionados. Aplicações.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INTERDISCIPLINARIEDADES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2"/>
      </w:tblGrid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Pré-requisitos</w:t>
            </w:r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DD568D" w:rsidRDefault="00356036" w:rsidP="00CE4612">
            <w:pPr>
              <w:jc w:val="both"/>
              <w:rPr>
                <w:rFonts w:ascii="Arial" w:hAnsi="Arial" w:cs="Arial"/>
                <w:noProof/>
                <w:sz w:val="22"/>
                <w:szCs w:val="22"/>
                <w:lang w:eastAsia="pt-BR"/>
              </w:rPr>
            </w:pPr>
            <w:r w:rsidRPr="00DD568D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>CMA01 Programacão de Computadores I</w:t>
            </w:r>
          </w:p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DD568D">
              <w:rPr>
                <w:rFonts w:ascii="Arial" w:hAnsi="Arial" w:cs="Arial"/>
                <w:noProof/>
                <w:sz w:val="22"/>
                <w:szCs w:val="22"/>
                <w:lang w:eastAsia="pt-BR"/>
              </w:rPr>
              <w:t>CMA02 Lab Programacão de Computadores I</w:t>
            </w:r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proofErr w:type="spellStart"/>
            <w:r w:rsidRPr="00232E91">
              <w:rPr>
                <w:rFonts w:ascii="Arial" w:hAnsi="Arial" w:cs="Arial"/>
                <w:b/>
                <w:bCs/>
              </w:rPr>
              <w:t>Co-requisitos</w:t>
            </w:r>
            <w:proofErr w:type="spellEnd"/>
          </w:p>
        </w:tc>
      </w:tr>
      <w:tr w:rsidR="00356036" w:rsidRPr="00232E91" w:rsidTr="00111693">
        <w:tc>
          <w:tcPr>
            <w:tcW w:w="9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356036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  <w:bCs/>
              </w:rPr>
              <w:t>Objetivos:</w:t>
            </w:r>
            <w:r w:rsidRPr="00232E91">
              <w:rPr>
                <w:rFonts w:ascii="Arial" w:hAnsi="Arial" w:cs="Arial"/>
              </w:rPr>
              <w:t xml:space="preserve"> </w:t>
            </w:r>
            <w:r w:rsidRPr="00232E91">
              <w:rPr>
                <w:rFonts w:ascii="Arial" w:hAnsi="Arial" w:cs="Arial"/>
                <w:i/>
                <w:iCs/>
              </w:rPr>
              <w:t>A disciplina deverá possibilitar ao estudante</w:t>
            </w:r>
          </w:p>
        </w:tc>
      </w:tr>
      <w:tr w:rsidR="00356036" w:rsidRPr="00232E91" w:rsidTr="007D5B78">
        <w:tc>
          <w:tcPr>
            <w:tcW w:w="9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3B7A90" w:rsidRDefault="00356036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1.Familiaridade com as principais estruturas de dados e suas abstrações.</w:t>
            </w:r>
          </w:p>
          <w:p w:rsidR="00356036" w:rsidRDefault="00356036" w:rsidP="00CE4612">
            <w:pPr>
              <w:jc w:val="both"/>
              <w:rPr>
                <w:rFonts w:ascii="Arial" w:hAnsi="Arial" w:cs="Arial"/>
                <w:noProof/>
              </w:rPr>
            </w:pPr>
            <w:r w:rsidRPr="003B7A90">
              <w:rPr>
                <w:rFonts w:ascii="Arial" w:hAnsi="Arial" w:cs="Arial"/>
                <w:noProof/>
              </w:rPr>
              <w:t>2.Capacidade de criar estruturas de dados com alocação estática e dinâmica de memória.</w:t>
            </w:r>
          </w:p>
          <w:p w:rsidR="00173BDF" w:rsidRPr="003B7A90" w:rsidRDefault="00173BDF" w:rsidP="00CE4612">
            <w:pPr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3.</w:t>
            </w:r>
            <w:r>
              <w:rPr>
                <w:rFonts w:ascii="Arial" w:hAnsi="Arial" w:cs="Arial"/>
                <w:noProof/>
              </w:rPr>
              <w:t>Capacidade de utilizar os conceitos relativos ao projeto e implementação de aplicações utilizando as estruturas de dados clássicas: listas, filas, pilhas e árvores.</w:t>
            </w:r>
          </w:p>
          <w:p w:rsidR="00356036" w:rsidRPr="00232E91" w:rsidRDefault="00356036" w:rsidP="00173BDF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4.Capacidade de utilizar os conceitos relativos ao projeto e implementação de aplicações utilizando as estruturas de dados clássicas: listas, filas, pilhas e árvores.</w:t>
            </w:r>
          </w:p>
        </w:tc>
      </w:tr>
    </w:tbl>
    <w:p w:rsidR="00356036" w:rsidRPr="00232E91" w:rsidRDefault="00356036" w:rsidP="00DD568D">
      <w:pPr>
        <w:suppressAutoHyphens w:val="0"/>
        <w:rPr>
          <w:rFonts w:ascii="Arial" w:hAnsi="Arial" w:cs="Arial"/>
        </w:rPr>
      </w:pPr>
    </w:p>
    <w:tbl>
      <w:tblPr>
        <w:tblW w:w="9289" w:type="dxa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6945"/>
        <w:gridCol w:w="1848"/>
      </w:tblGrid>
      <w:tr w:rsidR="00356036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both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Unidades de ensino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Carga-horária</w:t>
            </w:r>
          </w:p>
          <w:p w:rsidR="00356036" w:rsidRPr="00F965DB" w:rsidRDefault="00356036" w:rsidP="00111693">
            <w:pPr>
              <w:jc w:val="center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Horas-aula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356036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 w:rsidRPr="00064042">
              <w:rPr>
                <w:rFonts w:ascii="Arial" w:hAnsi="Arial" w:cs="Arial"/>
                <w:noProof/>
              </w:rPr>
              <w:t>Conceitos introdutórios em estruturas de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356036" w:rsidP="00232E91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4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356036" w:rsidP="00232E91">
            <w:pPr>
              <w:tabs>
                <w:tab w:val="left" w:pos="497"/>
              </w:tabs>
              <w:rPr>
                <w:rFonts w:ascii="Arial" w:hAnsi="Arial" w:cs="Arial"/>
              </w:rPr>
            </w:pPr>
            <w:r w:rsidRPr="00064042">
              <w:rPr>
                <w:rFonts w:ascii="Arial" w:hAnsi="Arial" w:cs="Arial"/>
                <w:noProof/>
              </w:rPr>
              <w:t>Tipos abstratos de dados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356036" w:rsidP="00232E91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4</w:t>
            </w:r>
          </w:p>
        </w:tc>
      </w:tr>
      <w:tr w:rsidR="00356036" w:rsidRPr="00F965DB" w:rsidTr="003C5E5D"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004B3">
            <w:pPr>
              <w:numPr>
                <w:ilvl w:val="0"/>
                <w:numId w:val="22"/>
              </w:numPr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064042" w:rsidRDefault="00356036" w:rsidP="00232E91">
            <w:pPr>
              <w:pStyle w:val="Corpodetexto"/>
              <w:spacing w:before="0" w:after="0"/>
              <w:jc w:val="left"/>
              <w:rPr>
                <w:rFonts w:ascii="Arial" w:hAnsi="Arial" w:cs="Arial"/>
                <w:b w:val="0"/>
              </w:rPr>
            </w:pPr>
            <w:r w:rsidRPr="00064042">
              <w:rPr>
                <w:rFonts w:ascii="Arial" w:hAnsi="Arial" w:cs="Arial"/>
                <w:b w:val="0"/>
                <w:noProof/>
              </w:rPr>
              <w:t>Estruturas d</w:t>
            </w:r>
            <w:r w:rsidR="00173BDF">
              <w:rPr>
                <w:rFonts w:ascii="Arial" w:hAnsi="Arial" w:cs="Arial"/>
                <w:b w:val="0"/>
                <w:noProof/>
              </w:rPr>
              <w:t>e dados: listas, pilhas, filas,</w:t>
            </w:r>
            <w:r w:rsidRPr="00064042">
              <w:rPr>
                <w:rFonts w:ascii="Arial" w:hAnsi="Arial" w:cs="Arial"/>
                <w:b w:val="0"/>
                <w:noProof/>
              </w:rPr>
              <w:t xml:space="preserve"> árvores</w:t>
            </w:r>
            <w:r w:rsidR="00173BDF">
              <w:rPr>
                <w:rFonts w:ascii="Arial" w:hAnsi="Arial" w:cs="Arial"/>
                <w:b w:val="0"/>
                <w:noProof/>
              </w:rPr>
              <w:t xml:space="preserve"> e grafos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173BDF" w:rsidP="00232E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>22</w:t>
            </w:r>
          </w:p>
        </w:tc>
      </w:tr>
      <w:tr w:rsidR="00356036" w:rsidRPr="00232E91" w:rsidTr="003C5E5D">
        <w:tc>
          <w:tcPr>
            <w:tcW w:w="7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right"/>
              <w:rPr>
                <w:rFonts w:ascii="Arial" w:hAnsi="Arial" w:cs="Arial"/>
              </w:rPr>
            </w:pPr>
            <w:r w:rsidRPr="00F965DB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F965DB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</w:tbl>
    <w:p w:rsidR="00356036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Básica</w:t>
            </w:r>
          </w:p>
        </w:tc>
      </w:tr>
      <w:tr w:rsidR="00356036" w:rsidRPr="00CE4612" w:rsidTr="007D5B78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1. </w:t>
            </w:r>
            <w:r w:rsidRPr="00DD568D">
              <w:rPr>
                <w:rFonts w:ascii="Arial" w:hAnsi="Arial" w:cs="Arial"/>
                <w:noProof/>
                <w:lang w:val="en-US"/>
              </w:rPr>
              <w:t xml:space="preserve">CORMEN, T.H.; Leiserson, C.E.; Rivest, R.L.; Stein. </w:t>
            </w:r>
            <w:r w:rsidRPr="00DD568D">
              <w:rPr>
                <w:rFonts w:ascii="Arial" w:hAnsi="Arial" w:cs="Arial"/>
                <w:noProof/>
              </w:rPr>
              <w:t>Algoritmos: Teoria e Prática. Tradução da segunda edição americana. 2002.</w:t>
            </w:r>
          </w:p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2. </w:t>
            </w:r>
            <w:r w:rsidRPr="00DD568D">
              <w:rPr>
                <w:rFonts w:ascii="Arial" w:hAnsi="Arial" w:cs="Arial"/>
                <w:noProof/>
              </w:rPr>
              <w:t>ZIVIANI, N. Projeto de Algoritmos com Implementações em C++ e Java. São Paulo. 2007.</w:t>
            </w:r>
          </w:p>
          <w:p w:rsidR="00356036" w:rsidRPr="00CE4612" w:rsidRDefault="00DD568D" w:rsidP="00DD568D">
            <w:pPr>
              <w:autoSpaceDE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t xml:space="preserve">3. </w:t>
            </w:r>
            <w:r w:rsidRPr="00DD568D">
              <w:rPr>
                <w:rFonts w:ascii="Arial" w:hAnsi="Arial" w:cs="Arial"/>
                <w:noProof/>
              </w:rPr>
              <w:t>ZIVIANI, N.Projeto de Algoritmos com Implementações em Pascal e C. 2. ed. São Paulo. 2004.</w:t>
            </w:r>
          </w:p>
        </w:tc>
      </w:tr>
    </w:tbl>
    <w:p w:rsidR="00356036" w:rsidRPr="00CE4612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7D5B78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Complementar</w:t>
            </w:r>
          </w:p>
        </w:tc>
      </w:tr>
      <w:tr w:rsidR="00356036" w:rsidRPr="00DD568D" w:rsidTr="007D5B78">
        <w:trPr>
          <w:trHeight w:val="22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</w:rPr>
              <w:t xml:space="preserve">1. </w:t>
            </w:r>
            <w:r w:rsidRPr="00DD568D">
              <w:rPr>
                <w:rFonts w:ascii="Arial" w:hAnsi="Arial" w:cs="Arial"/>
                <w:noProof/>
              </w:rPr>
              <w:t xml:space="preserve">HOROWITZ, E. Fundamentos de Estruturas de Dados. </w:t>
            </w:r>
            <w:r w:rsidRPr="00DD568D">
              <w:rPr>
                <w:rFonts w:ascii="Arial" w:hAnsi="Arial" w:cs="Arial"/>
                <w:noProof/>
                <w:lang w:val="en-US"/>
              </w:rPr>
              <w:t>Rio de Janeiro. 1987.</w:t>
            </w:r>
          </w:p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2. </w:t>
            </w:r>
            <w:r w:rsidRPr="00DD568D">
              <w:rPr>
                <w:rFonts w:ascii="Arial" w:hAnsi="Arial" w:cs="Arial"/>
                <w:noProof/>
                <w:lang w:val="en-US"/>
              </w:rPr>
              <w:t>KNUTH, D. E. The Art of Computer Programming, Vols. 1 e 3. 1998.</w:t>
            </w:r>
          </w:p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3 .</w:t>
            </w:r>
            <w:r w:rsidRPr="00DD568D">
              <w:rPr>
                <w:rFonts w:ascii="Arial" w:hAnsi="Arial" w:cs="Arial"/>
                <w:noProof/>
                <w:lang w:val="en-US"/>
              </w:rPr>
              <w:t>MANBER, U. Introduction to Algorithms: A Creative Approach.Massachusetts. 1989.</w:t>
            </w:r>
          </w:p>
          <w:p w:rsidR="00DD568D" w:rsidRPr="00DD568D" w:rsidRDefault="00DD568D" w:rsidP="00DD568D">
            <w:pPr>
              <w:autoSpaceDE w:val="0"/>
              <w:jc w:val="both"/>
              <w:rPr>
                <w:rFonts w:ascii="Arial" w:hAnsi="Arial" w:cs="Arial"/>
                <w:noProof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>4 .</w:t>
            </w:r>
            <w:r w:rsidRPr="00DD568D">
              <w:rPr>
                <w:rFonts w:ascii="Arial" w:hAnsi="Arial" w:cs="Arial"/>
                <w:noProof/>
                <w:lang w:val="en-US"/>
              </w:rPr>
              <w:t>SEDGEWICK, R. Algorithms in C. 3. ed. 1998.</w:t>
            </w:r>
          </w:p>
          <w:p w:rsidR="00356036" w:rsidRPr="00DD568D" w:rsidRDefault="00DD568D" w:rsidP="00DD568D">
            <w:pPr>
              <w:autoSpaceDE w:val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t xml:space="preserve">5. </w:t>
            </w:r>
            <w:r w:rsidRPr="00DD568D">
              <w:rPr>
                <w:rFonts w:ascii="Arial" w:hAnsi="Arial" w:cs="Arial"/>
                <w:noProof/>
                <w:lang w:val="en-US"/>
              </w:rPr>
              <w:t>SEDGEWICK, R. Algorithms in C++, Parts 1- 4. 3. ed. 2002</w:t>
            </w:r>
          </w:p>
        </w:tc>
      </w:tr>
    </w:tbl>
    <w:p w:rsidR="00356036" w:rsidRPr="00DD568D" w:rsidRDefault="00356036" w:rsidP="009F58D1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356036" w:rsidRPr="00DD568D" w:rsidRDefault="00356036">
      <w:pPr>
        <w:jc w:val="both"/>
        <w:rPr>
          <w:rFonts w:ascii="Arial" w:hAnsi="Arial" w:cs="Arial"/>
          <w:sz w:val="20"/>
          <w:szCs w:val="20"/>
          <w:lang w:val="en-US"/>
        </w:rPr>
        <w:sectPr w:rsidR="00356036" w:rsidRPr="00DD568D">
          <w:headerReference w:type="default" r:id="rId8"/>
          <w:footerReference w:type="even" r:id="rId9"/>
          <w:footerReference w:type="default" r:id="rId10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7054"/>
        <w:gridCol w:w="2235"/>
      </w:tblGrid>
      <w:tr w:rsidR="00356036" w:rsidRPr="00232E91" w:rsidTr="00111693"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F5722E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lastRenderedPageBreak/>
              <w:t xml:space="preserve">DISCIPLINA: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ESTRUTURA DE DADOS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D276B0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CÓDIGO: </w:t>
            </w:r>
            <w:r w:rsidRPr="003B7A90">
              <w:rPr>
                <w:rFonts w:ascii="Arial" w:hAnsi="Arial" w:cs="Arial"/>
                <w:b/>
                <w:noProof/>
                <w:lang w:eastAsia="pt-BR"/>
              </w:rPr>
              <w:t>CMA06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  <w:b/>
          <w:bCs/>
        </w:rPr>
      </w:pPr>
    </w:p>
    <w:p w:rsidR="00274432" w:rsidRPr="00232E91" w:rsidRDefault="00274432" w:rsidP="00274432">
      <w:pPr>
        <w:jc w:val="both"/>
        <w:rPr>
          <w:rFonts w:ascii="Arial" w:hAnsi="Arial" w:cs="Arial"/>
        </w:rPr>
      </w:pPr>
      <w:r w:rsidRPr="007A43AC">
        <w:rPr>
          <w:rFonts w:ascii="Arial" w:hAnsi="Arial" w:cs="Arial"/>
          <w:b/>
        </w:rPr>
        <w:t>VALIDADE</w:t>
      </w:r>
      <w:r w:rsidRPr="00232E91">
        <w:rPr>
          <w:rFonts w:ascii="Arial" w:hAnsi="Arial" w:cs="Arial"/>
        </w:rPr>
        <w:t xml:space="preserve">: </w:t>
      </w:r>
      <w:r w:rsidRPr="00232E91">
        <w:rPr>
          <w:rFonts w:ascii="Arial" w:hAnsi="Arial" w:cs="Arial"/>
        </w:rPr>
        <w:tab/>
        <w:t>Início:</w:t>
      </w:r>
      <w:r w:rsidRPr="007A43AC">
        <w:rPr>
          <w:rFonts w:ascii="Arial" w:hAnsi="Arial" w:cs="Arial"/>
        </w:rPr>
        <w:tab/>
      </w:r>
      <w:r w:rsidRPr="008F0955">
        <w:rPr>
          <w:rFonts w:ascii="Arial" w:hAnsi="Arial" w:cs="Arial"/>
          <w:b/>
        </w:rPr>
        <w:t>FEVEREIRO/201</w:t>
      </w:r>
      <w:r>
        <w:rPr>
          <w:rFonts w:ascii="Arial" w:hAnsi="Arial" w:cs="Arial"/>
          <w:b/>
        </w:rPr>
        <w:t>9</w:t>
      </w:r>
      <w:r w:rsidRPr="00232E91">
        <w:rPr>
          <w:rFonts w:ascii="Arial" w:hAnsi="Arial" w:cs="Arial"/>
        </w:rPr>
        <w:tab/>
      </w:r>
      <w:r w:rsidRPr="00232E91">
        <w:rPr>
          <w:rFonts w:ascii="Arial" w:hAnsi="Arial" w:cs="Arial"/>
        </w:rPr>
        <w:tab/>
        <w:t xml:space="preserve">Término: </w:t>
      </w:r>
      <w:r w:rsidRPr="008F0955">
        <w:rPr>
          <w:rFonts w:ascii="Arial" w:hAnsi="Arial" w:cs="Arial"/>
          <w:b/>
        </w:rPr>
        <w:t>JULHO/201</w:t>
      </w:r>
      <w:r>
        <w:rPr>
          <w:rFonts w:ascii="Arial" w:hAnsi="Arial" w:cs="Arial"/>
          <w:b/>
        </w:rPr>
        <w:t>9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B204A8" w:rsidRPr="00334A30" w:rsidRDefault="00B204A8" w:rsidP="00B204A8">
      <w:pPr>
        <w:jc w:val="both"/>
        <w:rPr>
          <w:rFonts w:ascii="Arial" w:hAnsi="Arial" w:cs="Arial"/>
          <w:bCs/>
          <w:lang w:eastAsia="pt-BR"/>
        </w:rPr>
      </w:pPr>
      <w:r w:rsidRPr="00334A30">
        <w:rPr>
          <w:rFonts w:ascii="Arial" w:hAnsi="Arial" w:cs="Arial"/>
          <w:b/>
        </w:rPr>
        <w:t>Eixo</w:t>
      </w:r>
      <w:r w:rsidRPr="00334A30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Fundamentos de Engenharia de </w:t>
      </w:r>
      <w:r w:rsidRPr="003B7A90">
        <w:rPr>
          <w:rFonts w:ascii="Arial" w:hAnsi="Arial" w:cs="Arial"/>
          <w:noProof/>
        </w:rPr>
        <w:t>Computação</w:t>
      </w:r>
      <w:r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Disciplina Equalizada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</w:rPr>
        <w:t>Não</w:t>
      </w:r>
    </w:p>
    <w:p w:rsidR="00B204A8" w:rsidRPr="00334A30" w:rsidRDefault="00B204A8" w:rsidP="00B204A8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Carga Horária</w:t>
      </w:r>
      <w:r w:rsidRPr="00334A30">
        <w:rPr>
          <w:rFonts w:ascii="Arial" w:hAnsi="Arial" w:cs="Arial"/>
        </w:rPr>
        <w:t xml:space="preserve">: </w:t>
      </w:r>
      <w:r w:rsidRPr="00334A30">
        <w:rPr>
          <w:rFonts w:ascii="Arial" w:hAnsi="Arial" w:cs="Arial"/>
          <w:b/>
          <w:bCs/>
        </w:rPr>
        <w:t>Total: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30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Semanal: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2</w:t>
      </w:r>
      <w:r w:rsidRPr="00334A30">
        <w:rPr>
          <w:rFonts w:ascii="Arial" w:hAnsi="Arial" w:cs="Arial"/>
        </w:rPr>
        <w:t xml:space="preserve"> horas-aula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  <w:bCs/>
        </w:rPr>
        <w:t>Créditos:</w:t>
      </w:r>
      <w:r w:rsidRPr="00334A30">
        <w:rPr>
          <w:rFonts w:ascii="Arial" w:hAnsi="Arial" w:cs="Arial"/>
          <w:bCs/>
        </w:rPr>
        <w:t xml:space="preserve"> </w:t>
      </w:r>
      <w:r w:rsidRPr="003B7A90">
        <w:rPr>
          <w:rFonts w:ascii="Arial" w:hAnsi="Arial" w:cs="Arial"/>
          <w:bCs/>
          <w:noProof/>
          <w:lang w:eastAsia="pt-BR"/>
        </w:rPr>
        <w:t>2</w:t>
      </w:r>
    </w:p>
    <w:p w:rsidR="00B204A8" w:rsidRPr="00334A30" w:rsidRDefault="00B204A8" w:rsidP="00B204A8">
      <w:pPr>
        <w:jc w:val="both"/>
        <w:rPr>
          <w:rFonts w:ascii="Arial" w:hAnsi="Arial" w:cs="Arial"/>
        </w:rPr>
      </w:pPr>
      <w:r w:rsidRPr="00334A30">
        <w:rPr>
          <w:rFonts w:ascii="Arial" w:hAnsi="Arial" w:cs="Arial"/>
          <w:b/>
        </w:rPr>
        <w:t>Modalidade: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Teórica</w:t>
      </w:r>
      <w:r w:rsidRPr="00334A30">
        <w:rPr>
          <w:rFonts w:ascii="Arial" w:hAnsi="Arial" w:cs="Arial"/>
        </w:rPr>
        <w:tab/>
      </w:r>
      <w:r w:rsidRPr="00334A30">
        <w:rPr>
          <w:rFonts w:ascii="Arial" w:hAnsi="Arial" w:cs="Arial"/>
          <w:b/>
        </w:rPr>
        <w:t>Integralização:</w:t>
      </w:r>
      <w:r w:rsidRPr="00334A30">
        <w:rPr>
          <w:rFonts w:ascii="Arial" w:hAnsi="Arial" w:cs="Arial"/>
        </w:rPr>
        <w:t xml:space="preserve"> </w:t>
      </w:r>
      <w:r w:rsidRPr="003B7A90">
        <w:rPr>
          <w:rFonts w:ascii="Arial" w:hAnsi="Arial" w:cs="Arial"/>
          <w:noProof/>
          <w:lang w:eastAsia="pt-BR"/>
        </w:rPr>
        <w:t>Obrigatória</w:t>
      </w:r>
    </w:p>
    <w:p w:rsidR="00B204A8" w:rsidRPr="00334A30" w:rsidRDefault="00B204A8" w:rsidP="00B204A8">
      <w:pPr>
        <w:jc w:val="both"/>
        <w:rPr>
          <w:rFonts w:ascii="Arial" w:hAnsi="Arial" w:cs="Arial"/>
          <w:lang w:eastAsia="pt-BR"/>
        </w:rPr>
      </w:pPr>
      <w:r w:rsidRPr="00334A30">
        <w:rPr>
          <w:rFonts w:ascii="Arial" w:hAnsi="Arial" w:cs="Arial"/>
          <w:b/>
        </w:rPr>
        <w:t>Classificação do Conteúdo pelas DCN</w:t>
      </w:r>
      <w:r w:rsidRPr="00334A30">
        <w:rPr>
          <w:rFonts w:ascii="Arial" w:hAnsi="Arial" w:cs="Arial"/>
        </w:rPr>
        <w:t xml:space="preserve">: </w:t>
      </w:r>
      <w:r w:rsidRPr="003B7A90">
        <w:rPr>
          <w:rFonts w:ascii="Arial" w:hAnsi="Arial" w:cs="Arial"/>
          <w:noProof/>
          <w:lang w:eastAsia="pt-BR"/>
        </w:rPr>
        <w:t>Básico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67"/>
        <w:gridCol w:w="1422"/>
      </w:tblGrid>
      <w:tr w:rsidR="00356036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Curso(s)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Cs/>
              </w:rPr>
              <w:t>Período</w:t>
            </w:r>
          </w:p>
        </w:tc>
      </w:tr>
      <w:tr w:rsidR="00356036" w:rsidRPr="00232E91" w:rsidTr="00111693">
        <w:tc>
          <w:tcPr>
            <w:tcW w:w="7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004B3">
            <w:pPr>
              <w:pStyle w:val="Ttulo2"/>
              <w:numPr>
                <w:ilvl w:val="1"/>
                <w:numId w:val="21"/>
              </w:numPr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 xml:space="preserve">Engenharia de </w:t>
            </w:r>
            <w:r w:rsidR="00B204A8">
              <w:rPr>
                <w:rFonts w:ascii="Arial" w:hAnsi="Arial" w:cs="Arial"/>
              </w:rPr>
              <w:t>Computação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B204A8" w:rsidP="001116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pt-BR"/>
              </w:rPr>
              <w:t>2</w:t>
            </w:r>
            <w:r w:rsidR="00356036" w:rsidRPr="00232E91">
              <w:rPr>
                <w:rFonts w:ascii="Arial" w:hAnsi="Arial" w:cs="Arial"/>
                <w:b/>
                <w:u w:val="single"/>
                <w:vertAlign w:val="superscript"/>
              </w:rPr>
              <w:t>o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p w:rsidR="00356036" w:rsidRPr="00CD7165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Departamento: </w:t>
      </w:r>
      <w:r w:rsidRPr="003B7A90">
        <w:rPr>
          <w:rFonts w:ascii="Arial" w:hAnsi="Arial" w:cs="Arial"/>
          <w:bCs/>
          <w:noProof/>
        </w:rPr>
        <w:t>Computação e Mecânica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Professor: </w:t>
      </w:r>
      <w:r w:rsidRPr="00F27654">
        <w:rPr>
          <w:rFonts w:ascii="Arial" w:hAnsi="Arial" w:cs="Arial"/>
          <w:noProof/>
          <w:color w:val="000000" w:themeColor="text1"/>
        </w:rPr>
        <w:t xml:space="preserve">Samuel </w:t>
      </w:r>
      <w:r w:rsidR="00064042" w:rsidRPr="00F27654">
        <w:rPr>
          <w:rFonts w:ascii="Arial" w:hAnsi="Arial" w:cs="Arial"/>
          <w:noProof/>
          <w:color w:val="000000" w:themeColor="text1"/>
        </w:rPr>
        <w:t xml:space="preserve">da Costa Alves </w:t>
      </w:r>
      <w:r w:rsidRPr="00F27654">
        <w:rPr>
          <w:rFonts w:ascii="Arial" w:hAnsi="Arial" w:cs="Arial"/>
          <w:noProof/>
          <w:color w:val="000000" w:themeColor="text1"/>
        </w:rPr>
        <w:t>Basílio</w:t>
      </w:r>
    </w:p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</w:rPr>
        <w:t xml:space="preserve"> </w:t>
      </w:r>
    </w:p>
    <w:tbl>
      <w:tblPr>
        <w:tblW w:w="9521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361"/>
        <w:gridCol w:w="709"/>
        <w:gridCol w:w="3158"/>
        <w:gridCol w:w="1293"/>
      </w:tblGrid>
      <w:tr w:rsidR="00356036" w:rsidRPr="00232E91" w:rsidTr="00CD7165">
        <w:trPr>
          <w:cantSplit/>
        </w:trPr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 xml:space="preserve">Técnicas Utilizadas </w:t>
            </w:r>
          </w:p>
        </w:tc>
        <w:tc>
          <w:tcPr>
            <w:tcW w:w="70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Atividades Avaliativas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CD7165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Valor</w:t>
            </w:r>
            <w:r>
              <w:rPr>
                <w:rFonts w:ascii="Arial" w:hAnsi="Arial" w:cs="Arial"/>
                <w:b/>
              </w:rPr>
              <w:t xml:space="preserve"> (pontos)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Aula expositiva em quadro; Aula com uso de multimídia;Aula de exercícios;Trabalho individual;Trabalho em equipe</w:t>
            </w: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7B6690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10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7B6690">
            <w:pPr>
              <w:jc w:val="both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PROVA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3B7A90">
              <w:rPr>
                <w:rFonts w:ascii="Arial" w:hAnsi="Arial" w:cs="Arial"/>
                <w:noProof/>
              </w:rPr>
              <w:t>30</w:t>
            </w: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</w:p>
        </w:tc>
      </w:tr>
      <w:tr w:rsidR="00356036" w:rsidRPr="00232E91" w:rsidTr="00CD7165">
        <w:trPr>
          <w:cantSplit/>
        </w:trPr>
        <w:tc>
          <w:tcPr>
            <w:tcW w:w="4361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right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center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100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  <w:r w:rsidRPr="00232E91">
        <w:rPr>
          <w:rFonts w:ascii="Arial" w:hAnsi="Arial" w:cs="Arial"/>
          <w:b/>
        </w:rPr>
        <w:t>Atividades Complementares:</w:t>
      </w: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</w:p>
    <w:p w:rsidR="00356036" w:rsidRPr="00232E91" w:rsidRDefault="00356036" w:rsidP="001004B3">
      <w:pPr>
        <w:jc w:val="both"/>
        <w:rPr>
          <w:rFonts w:ascii="Arial" w:hAnsi="Arial" w:cs="Arial"/>
          <w:b/>
        </w:rPr>
      </w:pPr>
      <w:r w:rsidRPr="00232E91">
        <w:rPr>
          <w:rFonts w:ascii="Arial" w:hAnsi="Arial" w:cs="Arial"/>
          <w:b/>
        </w:rPr>
        <w:t>Horário semanal e local para atendimento extraclasse aos alunos:</w:t>
      </w:r>
    </w:p>
    <w:p w:rsidR="00356036" w:rsidRPr="00F27654" w:rsidRDefault="00BB5616" w:rsidP="001004B3">
      <w:pPr>
        <w:jc w:val="both"/>
        <w:rPr>
          <w:rFonts w:ascii="Arial" w:hAnsi="Arial" w:cs="Arial"/>
          <w:color w:val="000000" w:themeColor="text1"/>
        </w:rPr>
      </w:pPr>
      <w:bookmarkStart w:id="1" w:name="_Hlk4677746"/>
      <w:r w:rsidRPr="00F27654">
        <w:rPr>
          <w:rFonts w:ascii="Arial" w:hAnsi="Arial" w:cs="Arial"/>
          <w:noProof/>
          <w:color w:val="000000" w:themeColor="text1"/>
        </w:rPr>
        <w:t>Quarta-feira 1</w:t>
      </w:r>
      <w:r w:rsidR="00F27654" w:rsidRPr="00F27654">
        <w:rPr>
          <w:rFonts w:ascii="Arial" w:hAnsi="Arial" w:cs="Arial"/>
          <w:noProof/>
          <w:color w:val="000000" w:themeColor="text1"/>
        </w:rPr>
        <w:t>3</w:t>
      </w:r>
      <w:r w:rsidR="00890EAE" w:rsidRPr="00F27654">
        <w:rPr>
          <w:rFonts w:ascii="Arial" w:hAnsi="Arial" w:cs="Arial"/>
          <w:noProof/>
          <w:color w:val="000000" w:themeColor="text1"/>
        </w:rPr>
        <w:t>:0</w:t>
      </w:r>
      <w:r w:rsidRPr="00F27654">
        <w:rPr>
          <w:rFonts w:ascii="Arial" w:hAnsi="Arial" w:cs="Arial"/>
          <w:noProof/>
          <w:color w:val="000000" w:themeColor="text1"/>
        </w:rPr>
        <w:t xml:space="preserve">0 </w:t>
      </w:r>
      <w:r w:rsidR="00890EAE" w:rsidRPr="00F27654">
        <w:rPr>
          <w:rFonts w:ascii="Arial" w:hAnsi="Arial" w:cs="Arial"/>
          <w:noProof/>
          <w:color w:val="000000" w:themeColor="text1"/>
        </w:rPr>
        <w:t>à</w:t>
      </w:r>
      <w:r w:rsidRPr="00F27654">
        <w:rPr>
          <w:rFonts w:ascii="Arial" w:hAnsi="Arial" w:cs="Arial"/>
          <w:noProof/>
          <w:color w:val="000000" w:themeColor="text1"/>
        </w:rPr>
        <w:t>s 15:00</w:t>
      </w:r>
      <w:r w:rsidR="00890EAE" w:rsidRPr="00F27654">
        <w:rPr>
          <w:rFonts w:ascii="Arial" w:hAnsi="Arial" w:cs="Arial"/>
          <w:noProof/>
          <w:color w:val="000000" w:themeColor="text1"/>
        </w:rPr>
        <w:t xml:space="preserve"> / </w:t>
      </w:r>
      <w:r w:rsidR="00770614" w:rsidRPr="00F27654">
        <w:rPr>
          <w:rFonts w:ascii="Arial" w:hAnsi="Arial" w:cs="Arial"/>
          <w:noProof/>
          <w:color w:val="000000" w:themeColor="text1"/>
        </w:rPr>
        <w:t>Q</w:t>
      </w:r>
      <w:r w:rsidR="00890EAE" w:rsidRPr="00F27654">
        <w:rPr>
          <w:rFonts w:ascii="Arial" w:hAnsi="Arial" w:cs="Arial"/>
          <w:noProof/>
          <w:color w:val="000000" w:themeColor="text1"/>
        </w:rPr>
        <w:t>uinta-feira: 1</w:t>
      </w:r>
      <w:r w:rsidR="00F27654" w:rsidRPr="00F27654">
        <w:rPr>
          <w:rFonts w:ascii="Arial" w:hAnsi="Arial" w:cs="Arial"/>
          <w:noProof/>
          <w:color w:val="000000" w:themeColor="text1"/>
        </w:rPr>
        <w:t>0</w:t>
      </w:r>
      <w:r w:rsidR="00890EAE" w:rsidRPr="00F27654">
        <w:rPr>
          <w:rFonts w:ascii="Arial" w:hAnsi="Arial" w:cs="Arial"/>
          <w:noProof/>
          <w:color w:val="000000" w:themeColor="text1"/>
        </w:rPr>
        <w:t>:</w:t>
      </w:r>
      <w:r w:rsidR="00F27654" w:rsidRPr="00F27654">
        <w:rPr>
          <w:rFonts w:ascii="Arial" w:hAnsi="Arial" w:cs="Arial"/>
          <w:noProof/>
          <w:color w:val="000000" w:themeColor="text1"/>
        </w:rPr>
        <w:t>4</w:t>
      </w:r>
      <w:r w:rsidR="00890EAE" w:rsidRPr="00F27654">
        <w:rPr>
          <w:rFonts w:ascii="Arial" w:hAnsi="Arial" w:cs="Arial"/>
          <w:noProof/>
          <w:color w:val="000000" w:themeColor="text1"/>
        </w:rPr>
        <w:t>0 às 1</w:t>
      </w:r>
      <w:r w:rsidR="00F27654" w:rsidRPr="00F27654">
        <w:rPr>
          <w:rFonts w:ascii="Arial" w:hAnsi="Arial" w:cs="Arial"/>
          <w:noProof/>
          <w:color w:val="000000" w:themeColor="text1"/>
        </w:rPr>
        <w:t>2</w:t>
      </w:r>
      <w:r w:rsidR="00890EAE" w:rsidRPr="00F27654">
        <w:rPr>
          <w:rFonts w:ascii="Arial" w:hAnsi="Arial" w:cs="Arial"/>
          <w:noProof/>
          <w:color w:val="000000" w:themeColor="text1"/>
        </w:rPr>
        <w:t>:</w:t>
      </w:r>
      <w:r w:rsidR="00F27654" w:rsidRPr="00F27654">
        <w:rPr>
          <w:rFonts w:ascii="Arial" w:hAnsi="Arial" w:cs="Arial"/>
          <w:noProof/>
          <w:color w:val="000000" w:themeColor="text1"/>
        </w:rPr>
        <w:t>2</w:t>
      </w:r>
      <w:r w:rsidR="00890EAE" w:rsidRPr="00F27654">
        <w:rPr>
          <w:rFonts w:ascii="Arial" w:hAnsi="Arial" w:cs="Arial"/>
          <w:noProof/>
          <w:color w:val="000000" w:themeColor="text1"/>
        </w:rPr>
        <w:t>0</w:t>
      </w:r>
    </w:p>
    <w:p w:rsidR="00356036" w:rsidRPr="00F27654" w:rsidRDefault="00356036" w:rsidP="001004B3">
      <w:pPr>
        <w:jc w:val="both"/>
        <w:rPr>
          <w:rFonts w:ascii="Arial" w:hAnsi="Arial" w:cs="Arial"/>
          <w:b/>
          <w:color w:val="000000" w:themeColor="text1"/>
        </w:rPr>
      </w:pPr>
      <w:r w:rsidRPr="00F27654">
        <w:rPr>
          <w:rFonts w:ascii="Arial" w:hAnsi="Arial" w:cs="Arial"/>
          <w:noProof/>
          <w:color w:val="000000" w:themeColor="text1"/>
        </w:rPr>
        <w:t>G</w:t>
      </w:r>
      <w:r w:rsidR="00890EAE" w:rsidRPr="00F27654">
        <w:rPr>
          <w:rFonts w:ascii="Arial" w:hAnsi="Arial" w:cs="Arial"/>
          <w:noProof/>
          <w:color w:val="000000" w:themeColor="text1"/>
        </w:rPr>
        <w:t>abinete do Professor</w:t>
      </w:r>
    </w:p>
    <w:bookmarkEnd w:id="1"/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9365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9365"/>
      </w:tblGrid>
      <w:tr w:rsidR="00356036" w:rsidRPr="00232E91" w:rsidTr="00D276B0"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b/>
              </w:rPr>
              <w:t>Bibliografia Adicional:</w:t>
            </w:r>
            <w:r w:rsidRPr="00232E91">
              <w:rPr>
                <w:rFonts w:ascii="Arial" w:hAnsi="Arial" w:cs="Arial"/>
              </w:rPr>
              <w:t xml:space="preserve"> </w:t>
            </w:r>
          </w:p>
          <w:p w:rsidR="00356036" w:rsidRPr="00232E91" w:rsidRDefault="00356036" w:rsidP="00111693">
            <w:pPr>
              <w:jc w:val="both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</w:rPr>
              <w:t>(relação de textos ou materiais didáticos não constantes do plano de ensino)</w:t>
            </w:r>
          </w:p>
        </w:tc>
      </w:tr>
      <w:tr w:rsidR="00356036" w:rsidRPr="00232E91" w:rsidTr="00D276B0">
        <w:trPr>
          <w:trHeight w:val="848"/>
        </w:trPr>
        <w:tc>
          <w:tcPr>
            <w:tcW w:w="93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356036" w:rsidRPr="00232E91" w:rsidRDefault="00356036" w:rsidP="00111693">
            <w:pPr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356036" w:rsidRPr="00F965DB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56036" w:rsidRPr="00F965DB" w:rsidRDefault="00356036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Professor (a) responsável:</w:t>
            </w:r>
          </w:p>
          <w:p w:rsidR="00356036" w:rsidRPr="00F965DB" w:rsidRDefault="00356036" w:rsidP="00111693">
            <w:pPr>
              <w:pStyle w:val="Textodecomentrio1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56036" w:rsidRPr="00064042" w:rsidRDefault="00356036" w:rsidP="00F965DB">
            <w:pPr>
              <w:pStyle w:val="Textodecomentrio1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64042">
              <w:rPr>
                <w:rFonts w:ascii="Arial" w:hAnsi="Arial" w:cs="Arial"/>
                <w:b/>
                <w:sz w:val="24"/>
                <w:szCs w:val="24"/>
              </w:rPr>
              <w:t xml:space="preserve">Prof. </w:t>
            </w:r>
            <w:r w:rsidRPr="00064042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Samuel </w:t>
            </w:r>
            <w:r w:rsidR="00064042">
              <w:rPr>
                <w:rFonts w:ascii="Arial" w:hAnsi="Arial" w:cs="Arial"/>
                <w:b/>
                <w:noProof/>
                <w:sz w:val="24"/>
                <w:szCs w:val="24"/>
              </w:rPr>
              <w:t xml:space="preserve">da Costa Alves </w:t>
            </w:r>
            <w:r w:rsidRPr="00064042">
              <w:rPr>
                <w:rFonts w:ascii="Arial" w:hAnsi="Arial" w:cs="Arial"/>
                <w:b/>
                <w:noProof/>
                <w:sz w:val="24"/>
                <w:szCs w:val="24"/>
              </w:rPr>
              <w:t>Basílio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74432" w:rsidRPr="00F965DB" w:rsidRDefault="00274432" w:rsidP="00274432">
            <w:pPr>
              <w:pStyle w:val="Textodecomentrio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356036" w:rsidRPr="00F965DB" w:rsidRDefault="00274432" w:rsidP="002744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25/02/2019</w:t>
            </w:r>
          </w:p>
        </w:tc>
      </w:tr>
    </w:tbl>
    <w:p w:rsidR="00356036" w:rsidRPr="00232E91" w:rsidRDefault="00356036" w:rsidP="001004B3">
      <w:pPr>
        <w:jc w:val="both"/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064"/>
      </w:tblGrid>
      <w:tr w:rsidR="00356036" w:rsidRPr="00232E91" w:rsidTr="00111693">
        <w:trPr>
          <w:trHeight w:val="685"/>
        </w:trPr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56036" w:rsidRPr="00232E91" w:rsidRDefault="00356036" w:rsidP="00111693">
            <w:pPr>
              <w:pStyle w:val="Textodecomentrio1"/>
              <w:rPr>
                <w:rFonts w:ascii="Arial" w:hAnsi="Arial" w:cs="Arial"/>
              </w:rPr>
            </w:pPr>
            <w:r w:rsidRPr="00232E91">
              <w:rPr>
                <w:rFonts w:ascii="Arial" w:hAnsi="Arial" w:cs="Arial"/>
                <w:sz w:val="24"/>
                <w:szCs w:val="24"/>
              </w:rPr>
              <w:t>Coordenador (a) do curso:</w:t>
            </w:r>
          </w:p>
          <w:p w:rsidR="00356036" w:rsidRPr="00232E91" w:rsidRDefault="00356036" w:rsidP="00111693">
            <w:pPr>
              <w:pStyle w:val="Textodecomentrio1"/>
              <w:rPr>
                <w:rFonts w:ascii="Arial" w:hAnsi="Arial" w:cs="Arial"/>
                <w:sz w:val="24"/>
                <w:szCs w:val="24"/>
              </w:rPr>
            </w:pPr>
          </w:p>
          <w:p w:rsidR="00356036" w:rsidRPr="00274432" w:rsidRDefault="00F27654" w:rsidP="00274432">
            <w:pPr>
              <w:jc w:val="center"/>
            </w:pPr>
            <w:r>
              <w:rPr>
                <w:rFonts w:ascii="Arial" w:hAnsi="Arial" w:cs="Arial"/>
                <w:b/>
              </w:rPr>
              <w:t xml:space="preserve">Prof. </w:t>
            </w:r>
            <w:bookmarkStart w:id="2" w:name="_GoBack"/>
            <w:r w:rsidR="00E844BF">
              <w:rPr>
                <w:rFonts w:ascii="Arial" w:hAnsi="Arial" w:cs="Arial"/>
                <w:b/>
                <w:noProof/>
                <w:lang w:eastAsia="zh-CN"/>
              </w:rPr>
              <w:t>Anderson</w:t>
            </w:r>
            <w:r w:rsidR="00E844BF" w:rsidRPr="00E844BF">
              <w:rPr>
                <w:rFonts w:ascii="Arial" w:hAnsi="Arial" w:cs="Arial"/>
                <w:b/>
                <w:noProof/>
                <w:lang w:eastAsia="zh-CN"/>
              </w:rPr>
              <w:t xml:space="preserve"> </w:t>
            </w:r>
            <w:proofErr w:type="spellStart"/>
            <w:r w:rsidR="00E844BF" w:rsidRPr="00E844BF">
              <w:rPr>
                <w:rFonts w:ascii="Arial" w:hAnsi="Arial" w:cs="Arial"/>
                <w:b/>
                <w:noProof/>
                <w:lang w:eastAsia="zh-CN"/>
              </w:rPr>
              <w:t>Grandi</w:t>
            </w:r>
            <w:proofErr w:type="spellEnd"/>
            <w:r w:rsidR="00E844BF" w:rsidRPr="00E844BF">
              <w:rPr>
                <w:rFonts w:ascii="Arial" w:hAnsi="Arial" w:cs="Arial"/>
                <w:b/>
                <w:noProof/>
                <w:lang w:eastAsia="zh-CN"/>
              </w:rPr>
              <w:t xml:space="preserve"> Pires</w:t>
            </w:r>
            <w:bookmarkEnd w:id="2"/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74432" w:rsidRPr="00F965DB" w:rsidRDefault="00274432" w:rsidP="00274432">
            <w:pPr>
              <w:pStyle w:val="Textodecomentrio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65DB">
              <w:rPr>
                <w:rFonts w:ascii="Arial" w:hAnsi="Arial" w:cs="Arial"/>
                <w:sz w:val="24"/>
                <w:szCs w:val="24"/>
              </w:rPr>
              <w:t>Data:</w:t>
            </w:r>
          </w:p>
          <w:p w:rsidR="00356036" w:rsidRPr="00232E91" w:rsidRDefault="00274432" w:rsidP="0027443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25/02/2019</w:t>
            </w:r>
          </w:p>
        </w:tc>
      </w:tr>
    </w:tbl>
    <w:p w:rsidR="00356036" w:rsidRPr="00232E91" w:rsidRDefault="00356036" w:rsidP="009F58D1">
      <w:pPr>
        <w:jc w:val="both"/>
        <w:rPr>
          <w:rFonts w:ascii="Arial" w:hAnsi="Arial" w:cs="Arial"/>
          <w:sz w:val="20"/>
          <w:szCs w:val="20"/>
        </w:rPr>
      </w:pPr>
    </w:p>
    <w:p w:rsidR="00356036" w:rsidRDefault="00356036" w:rsidP="009F58D1">
      <w:pPr>
        <w:jc w:val="both"/>
        <w:rPr>
          <w:rFonts w:ascii="Arial" w:hAnsi="Arial" w:cs="Arial"/>
          <w:sz w:val="20"/>
          <w:szCs w:val="20"/>
        </w:rPr>
        <w:sectPr w:rsidR="00356036" w:rsidSect="009F58D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footnotePr>
            <w:pos w:val="beneathText"/>
          </w:footnotePr>
          <w:pgSz w:w="11905" w:h="16837"/>
          <w:pgMar w:top="1418" w:right="1418" w:bottom="1418" w:left="1418" w:header="851" w:footer="851" w:gutter="0"/>
          <w:pgNumType w:start="1"/>
          <w:cols w:space="720"/>
          <w:docGrid w:linePitch="360"/>
        </w:sectPr>
      </w:pPr>
    </w:p>
    <w:p w:rsidR="00356036" w:rsidRPr="00232E91" w:rsidRDefault="00356036" w:rsidP="00DD568D">
      <w:pPr>
        <w:rPr>
          <w:rFonts w:ascii="Arial" w:hAnsi="Arial" w:cs="Arial"/>
          <w:sz w:val="20"/>
          <w:szCs w:val="20"/>
        </w:rPr>
      </w:pPr>
    </w:p>
    <w:sectPr w:rsidR="00356036" w:rsidRPr="00232E91" w:rsidSect="0035603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footnotePr>
        <w:pos w:val="beneathText"/>
      </w:footnotePr>
      <w:type w:val="continuous"/>
      <w:pgSz w:w="11905" w:h="16837"/>
      <w:pgMar w:top="1418" w:right="1418" w:bottom="1418" w:left="1418" w:header="851" w:footer="85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FC4" w:rsidRDefault="002F3FC4">
      <w:r>
        <w:separator/>
      </w:r>
    </w:p>
  </w:endnote>
  <w:endnote w:type="continuationSeparator" w:id="0">
    <w:p w:rsidR="002F3FC4" w:rsidRDefault="002F3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Times New Roman"/>
    <w:charset w:val="8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0F6EE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56036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B5616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356036" w:rsidRDefault="00356036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Pr="00707ABE" w:rsidRDefault="00356036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E844BF">
      <w:rPr>
        <w:rFonts w:ascii="Trebuchet MS" w:hAnsi="Trebuchet MS"/>
        <w:b/>
        <w:noProof/>
        <w:sz w:val="16"/>
        <w:szCs w:val="16"/>
      </w:rPr>
      <w:t>2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="00064042">
      <w:rPr>
        <w:rFonts w:ascii="Trebuchet MS" w:hAnsi="Trebuchet MS"/>
        <w:b/>
        <w:sz w:val="16"/>
        <w:szCs w:val="16"/>
      </w:rPr>
      <w:t>2</w:t>
    </w:r>
  </w:p>
  <w:p w:rsidR="00356036" w:rsidRDefault="00356036">
    <w:pPr>
      <w:pStyle w:val="Rodap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Pr="00707ABE" w:rsidRDefault="00356036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E844BF">
      <w:rPr>
        <w:rFonts w:ascii="Trebuchet MS" w:hAnsi="Trebuchet MS"/>
        <w:b/>
        <w:noProof/>
        <w:sz w:val="16"/>
        <w:szCs w:val="16"/>
      </w:rPr>
      <w:t>1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356036" w:rsidRDefault="00356036">
    <w:pPr>
      <w:pStyle w:val="Rodap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Rodap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Pr="00707ABE" w:rsidRDefault="00166B19">
    <w:pPr>
      <w:pStyle w:val="Rodap"/>
      <w:jc w:val="center"/>
      <w:rPr>
        <w:rFonts w:ascii="Trebuchet MS" w:hAnsi="Trebuchet MS"/>
        <w:sz w:val="16"/>
        <w:szCs w:val="16"/>
      </w:rPr>
    </w:pPr>
    <w:r w:rsidRPr="00707ABE">
      <w:rPr>
        <w:rFonts w:ascii="Trebuchet MS" w:hAnsi="Trebuchet MS"/>
        <w:sz w:val="16"/>
        <w:szCs w:val="16"/>
      </w:rPr>
      <w:t xml:space="preserve">Página </w:t>
    </w:r>
    <w:r w:rsidR="000F6EE3" w:rsidRPr="00707ABE">
      <w:rPr>
        <w:rFonts w:ascii="Trebuchet MS" w:hAnsi="Trebuchet MS"/>
        <w:b/>
        <w:sz w:val="16"/>
        <w:szCs w:val="16"/>
      </w:rPr>
      <w:fldChar w:fldCharType="begin"/>
    </w:r>
    <w:r w:rsidRPr="00707ABE">
      <w:rPr>
        <w:rFonts w:ascii="Trebuchet MS" w:hAnsi="Trebuchet MS"/>
        <w:b/>
        <w:sz w:val="16"/>
        <w:szCs w:val="16"/>
      </w:rPr>
      <w:instrText>PAGE</w:instrText>
    </w:r>
    <w:r w:rsidR="000F6EE3" w:rsidRPr="00707ABE">
      <w:rPr>
        <w:rFonts w:ascii="Trebuchet MS" w:hAnsi="Trebuchet MS"/>
        <w:b/>
        <w:sz w:val="16"/>
        <w:szCs w:val="16"/>
      </w:rPr>
      <w:fldChar w:fldCharType="separate"/>
    </w:r>
    <w:r w:rsidR="00BB5616">
      <w:rPr>
        <w:rFonts w:ascii="Trebuchet MS" w:hAnsi="Trebuchet MS"/>
        <w:b/>
        <w:noProof/>
        <w:sz w:val="16"/>
        <w:szCs w:val="16"/>
      </w:rPr>
      <w:t>1</w:t>
    </w:r>
    <w:r w:rsidR="000F6EE3" w:rsidRPr="00707ABE">
      <w:rPr>
        <w:rFonts w:ascii="Trebuchet MS" w:hAnsi="Trebuchet MS"/>
        <w:b/>
        <w:sz w:val="16"/>
        <w:szCs w:val="16"/>
      </w:rPr>
      <w:fldChar w:fldCharType="end"/>
    </w:r>
    <w:r w:rsidRPr="00707ABE">
      <w:rPr>
        <w:rFonts w:ascii="Trebuchet MS" w:hAnsi="Trebuchet MS"/>
        <w:sz w:val="16"/>
        <w:szCs w:val="16"/>
      </w:rPr>
      <w:t xml:space="preserve"> de </w:t>
    </w:r>
    <w:r w:rsidRPr="00707ABE">
      <w:rPr>
        <w:rFonts w:ascii="Trebuchet MS" w:hAnsi="Trebuchet MS"/>
        <w:b/>
        <w:sz w:val="16"/>
        <w:szCs w:val="16"/>
      </w:rPr>
      <w:t>1</w:t>
    </w:r>
  </w:p>
  <w:p w:rsidR="00166B19" w:rsidRDefault="00166B19">
    <w:pPr>
      <w:pStyle w:val="Rodap"/>
      <w:ind w:right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FC4" w:rsidRDefault="002F3FC4">
      <w:r>
        <w:separator/>
      </w:r>
    </w:p>
  </w:footnote>
  <w:footnote w:type="continuationSeparator" w:id="0">
    <w:p w:rsidR="002F3FC4" w:rsidRDefault="002F3F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3pt;height:76.5pt" o:ole="" filled="t">
          <v:fill color2="black"/>
          <v:imagedata r:id="rId1" o:title=""/>
        </v:shape>
        <o:OLEObject Type="Embed" ProgID="Word.Picture.8" ShapeID="_x0000_i1025" DrawAspect="Content" ObjectID="_1616334889" r:id="rId2"/>
      </w:obje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pt;height:76.5pt" o:ole="" filled="t">
          <v:fill color2="black"/>
          <v:imagedata r:id="rId1" o:title=""/>
        </v:shape>
        <o:OLEObject Type="Embed" ProgID="Word.Picture.8" ShapeID="_x0000_i1026" DrawAspect="Content" ObjectID="_1616334890" r:id="rId2"/>
      </w:obje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6036" w:rsidRDefault="00356036">
    <w:pPr>
      <w:pStyle w:val="Cabealh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  <w:jc w:val="both"/>
    </w:pPr>
    <w:r>
      <w:object w:dxaOrig="9495" w:dyaOrig="1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53pt;height:76.5pt" o:ole="" filled="t">
          <v:fill color2="black"/>
          <v:imagedata r:id="rId1" o:title=""/>
        </v:shape>
        <o:OLEObject Type="Embed" ProgID="Word.Picture.8" ShapeID="_x0000_i1027" DrawAspect="Content" ObjectID="_1616334891" r:id="rId2"/>
      </w:obje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6B19" w:rsidRDefault="00166B1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multilevel"/>
    <w:tmpl w:val="08F86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5">
    <w:nsid w:val="01F96E0F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0958FB"/>
    <w:multiLevelType w:val="hybridMultilevel"/>
    <w:tmpl w:val="FC1661FA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9D1C48"/>
    <w:multiLevelType w:val="hybridMultilevel"/>
    <w:tmpl w:val="3F4A8B9E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53407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27563C"/>
    <w:multiLevelType w:val="hybridMultilevel"/>
    <w:tmpl w:val="7B00443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616DEA"/>
    <w:multiLevelType w:val="hybridMultilevel"/>
    <w:tmpl w:val="EFF2C090"/>
    <w:lvl w:ilvl="0" w:tplc="0B066856">
      <w:start w:val="1"/>
      <w:numFmt w:val="decimal"/>
      <w:lvlText w:val="2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7E76BA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32E08"/>
    <w:multiLevelType w:val="hybridMultilevel"/>
    <w:tmpl w:val="570CE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EA7EE9"/>
    <w:multiLevelType w:val="hybridMultilevel"/>
    <w:tmpl w:val="03CE4472"/>
    <w:lvl w:ilvl="0" w:tplc="166A1EE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626582"/>
    <w:multiLevelType w:val="hybridMultilevel"/>
    <w:tmpl w:val="7E727CEA"/>
    <w:lvl w:ilvl="0" w:tplc="1C182BB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34017C"/>
    <w:multiLevelType w:val="hybridMultilevel"/>
    <w:tmpl w:val="3F588F7C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393D3C"/>
    <w:multiLevelType w:val="hybridMultilevel"/>
    <w:tmpl w:val="99A01612"/>
    <w:lvl w:ilvl="0" w:tplc="1DC2DF0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B83CF8"/>
    <w:multiLevelType w:val="hybridMultilevel"/>
    <w:tmpl w:val="C25CBF08"/>
    <w:lvl w:ilvl="0" w:tplc="6FF450E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7D51B3"/>
    <w:multiLevelType w:val="hybridMultilevel"/>
    <w:tmpl w:val="D486D4C2"/>
    <w:lvl w:ilvl="0" w:tplc="8336104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FC0C2B"/>
    <w:multiLevelType w:val="hybridMultilevel"/>
    <w:tmpl w:val="9B7A43B2"/>
    <w:lvl w:ilvl="0" w:tplc="7500FEFE">
      <w:start w:val="1"/>
      <w:numFmt w:val="decimal"/>
      <w:lvlText w:val="3.%1."/>
      <w:lvlJc w:val="left"/>
      <w:pPr>
        <w:ind w:left="1161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5F029E"/>
    <w:multiLevelType w:val="hybridMultilevel"/>
    <w:tmpl w:val="26527EA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EB667DB"/>
    <w:multiLevelType w:val="hybridMultilevel"/>
    <w:tmpl w:val="8234A78E"/>
    <w:lvl w:ilvl="0" w:tplc="1E4482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E60041"/>
    <w:multiLevelType w:val="hybridMultilevel"/>
    <w:tmpl w:val="DB34DEB0"/>
    <w:lvl w:ilvl="0" w:tplc="AD424492">
      <w:start w:val="1"/>
      <w:numFmt w:val="decimal"/>
      <w:lvlText w:val="4.%1."/>
      <w:lvlJc w:val="left"/>
      <w:pPr>
        <w:ind w:left="11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12"/>
  </w:num>
  <w:num w:numId="4">
    <w:abstractNumId w:val="2"/>
  </w:num>
  <w:num w:numId="5">
    <w:abstractNumId w:val="10"/>
  </w:num>
  <w:num w:numId="6">
    <w:abstractNumId w:val="19"/>
  </w:num>
  <w:num w:numId="7">
    <w:abstractNumId w:val="22"/>
  </w:num>
  <w:num w:numId="8">
    <w:abstractNumId w:val="18"/>
  </w:num>
  <w:num w:numId="9">
    <w:abstractNumId w:val="15"/>
  </w:num>
  <w:num w:numId="10">
    <w:abstractNumId w:val="8"/>
  </w:num>
  <w:num w:numId="11">
    <w:abstractNumId w:val="9"/>
  </w:num>
  <w:num w:numId="12">
    <w:abstractNumId w:val="6"/>
  </w:num>
  <w:num w:numId="13">
    <w:abstractNumId w:val="7"/>
  </w:num>
  <w:num w:numId="14">
    <w:abstractNumId w:val="16"/>
  </w:num>
  <w:num w:numId="15">
    <w:abstractNumId w:val="5"/>
  </w:num>
  <w:num w:numId="16">
    <w:abstractNumId w:val="14"/>
  </w:num>
  <w:num w:numId="17">
    <w:abstractNumId w:val="17"/>
  </w:num>
  <w:num w:numId="18">
    <w:abstractNumId w:val="13"/>
  </w:num>
  <w:num w:numId="19">
    <w:abstractNumId w:val="11"/>
  </w:num>
  <w:num w:numId="20">
    <w:abstractNumId w:val="21"/>
  </w:num>
  <w:num w:numId="21">
    <w:abstractNumId w:val="0"/>
  </w:num>
  <w:num w:numId="22">
    <w:abstractNumId w:val="3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6745FC"/>
    <w:rsid w:val="00026601"/>
    <w:rsid w:val="00044731"/>
    <w:rsid w:val="00055413"/>
    <w:rsid w:val="00061439"/>
    <w:rsid w:val="00064042"/>
    <w:rsid w:val="000D5BC2"/>
    <w:rsid w:val="000F06E7"/>
    <w:rsid w:val="000F6EE3"/>
    <w:rsid w:val="001004B3"/>
    <w:rsid w:val="0010641B"/>
    <w:rsid w:val="00111693"/>
    <w:rsid w:val="001149E9"/>
    <w:rsid w:val="00126A13"/>
    <w:rsid w:val="00166A9C"/>
    <w:rsid w:val="00166B19"/>
    <w:rsid w:val="00173BDF"/>
    <w:rsid w:val="00176634"/>
    <w:rsid w:val="00195E42"/>
    <w:rsid w:val="001D521E"/>
    <w:rsid w:val="001D7078"/>
    <w:rsid w:val="001F1520"/>
    <w:rsid w:val="002035FD"/>
    <w:rsid w:val="0022387A"/>
    <w:rsid w:val="00227166"/>
    <w:rsid w:val="002301BC"/>
    <w:rsid w:val="00232E91"/>
    <w:rsid w:val="00233251"/>
    <w:rsid w:val="002611F0"/>
    <w:rsid w:val="002670F8"/>
    <w:rsid w:val="00274432"/>
    <w:rsid w:val="002A2891"/>
    <w:rsid w:val="002A6353"/>
    <w:rsid w:val="002D5311"/>
    <w:rsid w:val="002F3FC4"/>
    <w:rsid w:val="0030435B"/>
    <w:rsid w:val="00334A30"/>
    <w:rsid w:val="00356036"/>
    <w:rsid w:val="00390D7C"/>
    <w:rsid w:val="003B3DEE"/>
    <w:rsid w:val="003C5E5D"/>
    <w:rsid w:val="003D7773"/>
    <w:rsid w:val="003F0D79"/>
    <w:rsid w:val="003F69F9"/>
    <w:rsid w:val="00410EEF"/>
    <w:rsid w:val="0045103E"/>
    <w:rsid w:val="00494A1B"/>
    <w:rsid w:val="004A3A39"/>
    <w:rsid w:val="004D3876"/>
    <w:rsid w:val="0050262A"/>
    <w:rsid w:val="00513058"/>
    <w:rsid w:val="005208BD"/>
    <w:rsid w:val="00535845"/>
    <w:rsid w:val="00547B82"/>
    <w:rsid w:val="00553BD1"/>
    <w:rsid w:val="005563E2"/>
    <w:rsid w:val="005A42DD"/>
    <w:rsid w:val="005F6BD7"/>
    <w:rsid w:val="0060017E"/>
    <w:rsid w:val="00616495"/>
    <w:rsid w:val="006273B5"/>
    <w:rsid w:val="006745FC"/>
    <w:rsid w:val="006C3117"/>
    <w:rsid w:val="006C5A1D"/>
    <w:rsid w:val="00702E8C"/>
    <w:rsid w:val="00707ABE"/>
    <w:rsid w:val="00724320"/>
    <w:rsid w:val="0072542D"/>
    <w:rsid w:val="0073795A"/>
    <w:rsid w:val="00770614"/>
    <w:rsid w:val="00770AB5"/>
    <w:rsid w:val="00791E68"/>
    <w:rsid w:val="007A2001"/>
    <w:rsid w:val="007B6690"/>
    <w:rsid w:val="007C5B9B"/>
    <w:rsid w:val="007D0FD0"/>
    <w:rsid w:val="007D5B78"/>
    <w:rsid w:val="008519A5"/>
    <w:rsid w:val="00860F50"/>
    <w:rsid w:val="00871A9A"/>
    <w:rsid w:val="00890EAE"/>
    <w:rsid w:val="00893724"/>
    <w:rsid w:val="009152A3"/>
    <w:rsid w:val="00985935"/>
    <w:rsid w:val="00994143"/>
    <w:rsid w:val="009F3684"/>
    <w:rsid w:val="009F58D1"/>
    <w:rsid w:val="00A42D76"/>
    <w:rsid w:val="00AB0900"/>
    <w:rsid w:val="00AB57B4"/>
    <w:rsid w:val="00AC23C0"/>
    <w:rsid w:val="00AD2B17"/>
    <w:rsid w:val="00AD3DED"/>
    <w:rsid w:val="00AE24EC"/>
    <w:rsid w:val="00AF43CC"/>
    <w:rsid w:val="00B10B57"/>
    <w:rsid w:val="00B204A8"/>
    <w:rsid w:val="00B54D18"/>
    <w:rsid w:val="00B76636"/>
    <w:rsid w:val="00B971C3"/>
    <w:rsid w:val="00BB5616"/>
    <w:rsid w:val="00BC210D"/>
    <w:rsid w:val="00BC7DEB"/>
    <w:rsid w:val="00BE6FB8"/>
    <w:rsid w:val="00C20417"/>
    <w:rsid w:val="00C21DC5"/>
    <w:rsid w:val="00C35777"/>
    <w:rsid w:val="00C93EDB"/>
    <w:rsid w:val="00CD7165"/>
    <w:rsid w:val="00CE4612"/>
    <w:rsid w:val="00D20F03"/>
    <w:rsid w:val="00D276B0"/>
    <w:rsid w:val="00D65885"/>
    <w:rsid w:val="00D67959"/>
    <w:rsid w:val="00D92F7A"/>
    <w:rsid w:val="00DC40DD"/>
    <w:rsid w:val="00DD568D"/>
    <w:rsid w:val="00E0487B"/>
    <w:rsid w:val="00E27AE4"/>
    <w:rsid w:val="00E4146C"/>
    <w:rsid w:val="00E51024"/>
    <w:rsid w:val="00E54F07"/>
    <w:rsid w:val="00E55D92"/>
    <w:rsid w:val="00E728CD"/>
    <w:rsid w:val="00E844BF"/>
    <w:rsid w:val="00E90DA5"/>
    <w:rsid w:val="00EA44C9"/>
    <w:rsid w:val="00F04522"/>
    <w:rsid w:val="00F20000"/>
    <w:rsid w:val="00F27654"/>
    <w:rsid w:val="00F4282F"/>
    <w:rsid w:val="00F43B75"/>
    <w:rsid w:val="00F53B40"/>
    <w:rsid w:val="00F5722E"/>
    <w:rsid w:val="00F614B8"/>
    <w:rsid w:val="00F965DB"/>
    <w:rsid w:val="00FA2652"/>
    <w:rsid w:val="00FB08CE"/>
    <w:rsid w:val="00FC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DED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rsid w:val="00AD3DED"/>
    <w:pPr>
      <w:keepNext/>
      <w:jc w:val="center"/>
      <w:outlineLvl w:val="0"/>
    </w:pPr>
    <w:rPr>
      <w:rFonts w:ascii="Arial" w:hAnsi="Arial" w:cs="Arial"/>
      <w:b/>
      <w:sz w:val="20"/>
      <w:szCs w:val="22"/>
    </w:rPr>
  </w:style>
  <w:style w:type="paragraph" w:styleId="Ttulo2">
    <w:name w:val="heading 2"/>
    <w:basedOn w:val="Normal"/>
    <w:next w:val="Normal"/>
    <w:qFormat/>
    <w:rsid w:val="00AD3DED"/>
    <w:pPr>
      <w:keepNext/>
      <w:jc w:val="both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AD3DED"/>
    <w:rPr>
      <w:rFonts w:ascii="Symbol" w:hAnsi="Symbol"/>
    </w:rPr>
  </w:style>
  <w:style w:type="character" w:customStyle="1" w:styleId="WW8Num1z1">
    <w:name w:val="WW8Num1z1"/>
    <w:rsid w:val="00AD3DED"/>
    <w:rPr>
      <w:rFonts w:ascii="Courier New" w:hAnsi="Courier New" w:cs="Courier New"/>
    </w:rPr>
  </w:style>
  <w:style w:type="character" w:customStyle="1" w:styleId="WW8Num1z2">
    <w:name w:val="WW8Num1z2"/>
    <w:rsid w:val="00AD3DED"/>
    <w:rPr>
      <w:rFonts w:ascii="Wingdings" w:hAnsi="Wingdings"/>
    </w:rPr>
  </w:style>
  <w:style w:type="character" w:customStyle="1" w:styleId="Fontepargpadro2">
    <w:name w:val="Fonte parág. padrão2"/>
    <w:semiHidden/>
    <w:rsid w:val="00AD3DED"/>
  </w:style>
  <w:style w:type="character" w:customStyle="1" w:styleId="WW8Num2z0">
    <w:name w:val="WW8Num2z0"/>
    <w:rsid w:val="00AD3DED"/>
    <w:rPr>
      <w:rFonts w:ascii="Symbol" w:hAnsi="Symbol"/>
    </w:rPr>
  </w:style>
  <w:style w:type="character" w:customStyle="1" w:styleId="WW8Num2z1">
    <w:name w:val="WW8Num2z1"/>
    <w:rsid w:val="00AD3DED"/>
    <w:rPr>
      <w:rFonts w:ascii="Courier New" w:hAnsi="Courier New" w:cs="Courier New"/>
    </w:rPr>
  </w:style>
  <w:style w:type="character" w:customStyle="1" w:styleId="WW8Num2z2">
    <w:name w:val="WW8Num2z2"/>
    <w:rsid w:val="00AD3DED"/>
    <w:rPr>
      <w:rFonts w:ascii="Wingdings" w:hAnsi="Wingdings"/>
    </w:rPr>
  </w:style>
  <w:style w:type="character" w:customStyle="1" w:styleId="Absatz-Standardschriftart">
    <w:name w:val="Absatz-Standardschriftart"/>
    <w:rsid w:val="00AD3DED"/>
  </w:style>
  <w:style w:type="character" w:customStyle="1" w:styleId="WW-Absatz-Standardschriftart">
    <w:name w:val="WW-Absatz-Standardschriftart"/>
    <w:rsid w:val="00AD3DED"/>
  </w:style>
  <w:style w:type="character" w:customStyle="1" w:styleId="WW8Num3z0">
    <w:name w:val="WW8Num3z0"/>
    <w:rsid w:val="00AD3DED"/>
    <w:rPr>
      <w:rFonts w:ascii="Symbol" w:hAnsi="Symbol"/>
    </w:rPr>
  </w:style>
  <w:style w:type="character" w:customStyle="1" w:styleId="WW8Num3z1">
    <w:name w:val="WW8Num3z1"/>
    <w:rsid w:val="00AD3DED"/>
    <w:rPr>
      <w:rFonts w:ascii="Courier New" w:hAnsi="Courier New" w:cs="Courier New"/>
    </w:rPr>
  </w:style>
  <w:style w:type="character" w:customStyle="1" w:styleId="WW8Num3z2">
    <w:name w:val="WW8Num3z2"/>
    <w:rsid w:val="00AD3DED"/>
    <w:rPr>
      <w:rFonts w:ascii="Wingdings" w:hAnsi="Wingdings"/>
    </w:rPr>
  </w:style>
  <w:style w:type="character" w:customStyle="1" w:styleId="WW8Num4z0">
    <w:name w:val="WW8Num4z0"/>
    <w:rsid w:val="00AD3DED"/>
    <w:rPr>
      <w:rFonts w:ascii="Symbol" w:hAnsi="Symbol"/>
    </w:rPr>
  </w:style>
  <w:style w:type="character" w:customStyle="1" w:styleId="WW8Num4z1">
    <w:name w:val="WW8Num4z1"/>
    <w:rsid w:val="00AD3DED"/>
    <w:rPr>
      <w:rFonts w:ascii="Courier New" w:hAnsi="Courier New" w:cs="Courier New"/>
    </w:rPr>
  </w:style>
  <w:style w:type="character" w:customStyle="1" w:styleId="WW8Num4z2">
    <w:name w:val="WW8Num4z2"/>
    <w:rsid w:val="00AD3DED"/>
    <w:rPr>
      <w:rFonts w:ascii="Wingdings" w:hAnsi="Wingdings"/>
    </w:rPr>
  </w:style>
  <w:style w:type="character" w:customStyle="1" w:styleId="WW8Num5z0">
    <w:name w:val="WW8Num5z0"/>
    <w:rsid w:val="00AD3DED"/>
    <w:rPr>
      <w:rFonts w:ascii="Symbol" w:hAnsi="Symbol"/>
    </w:rPr>
  </w:style>
  <w:style w:type="character" w:customStyle="1" w:styleId="WW8Num5z1">
    <w:name w:val="WW8Num5z1"/>
    <w:rsid w:val="00AD3DED"/>
    <w:rPr>
      <w:rFonts w:ascii="Courier New" w:hAnsi="Courier New" w:cs="Courier New"/>
    </w:rPr>
  </w:style>
  <w:style w:type="character" w:customStyle="1" w:styleId="WW8Num5z2">
    <w:name w:val="WW8Num5z2"/>
    <w:rsid w:val="00AD3DED"/>
    <w:rPr>
      <w:rFonts w:ascii="Wingdings" w:hAnsi="Wingdings"/>
    </w:rPr>
  </w:style>
  <w:style w:type="character" w:customStyle="1" w:styleId="WW8Num6z0">
    <w:name w:val="WW8Num6z0"/>
    <w:rsid w:val="00AD3DED"/>
    <w:rPr>
      <w:rFonts w:ascii="Symbol" w:hAnsi="Symbol"/>
    </w:rPr>
  </w:style>
  <w:style w:type="character" w:customStyle="1" w:styleId="WW8Num6z1">
    <w:name w:val="WW8Num6z1"/>
    <w:rsid w:val="00AD3DED"/>
    <w:rPr>
      <w:rFonts w:ascii="Courier New" w:hAnsi="Courier New" w:cs="Courier New"/>
    </w:rPr>
  </w:style>
  <w:style w:type="character" w:customStyle="1" w:styleId="WW8Num6z2">
    <w:name w:val="WW8Num6z2"/>
    <w:rsid w:val="00AD3DED"/>
    <w:rPr>
      <w:rFonts w:ascii="Wingdings" w:hAnsi="Wingdings"/>
    </w:rPr>
  </w:style>
  <w:style w:type="character" w:customStyle="1" w:styleId="WW8Num7z0">
    <w:name w:val="WW8Num7z0"/>
    <w:rsid w:val="00AD3DED"/>
    <w:rPr>
      <w:rFonts w:ascii="Symbol" w:hAnsi="Symbol"/>
    </w:rPr>
  </w:style>
  <w:style w:type="character" w:customStyle="1" w:styleId="WW8Num7z1">
    <w:name w:val="WW8Num7z1"/>
    <w:rsid w:val="00AD3DED"/>
    <w:rPr>
      <w:rFonts w:ascii="Courier New" w:hAnsi="Courier New" w:cs="Courier New"/>
    </w:rPr>
  </w:style>
  <w:style w:type="character" w:customStyle="1" w:styleId="WW8Num7z2">
    <w:name w:val="WW8Num7z2"/>
    <w:rsid w:val="00AD3DED"/>
    <w:rPr>
      <w:rFonts w:ascii="Wingdings" w:hAnsi="Wingdings"/>
    </w:rPr>
  </w:style>
  <w:style w:type="character" w:customStyle="1" w:styleId="WW8Num8z0">
    <w:name w:val="WW8Num8z0"/>
    <w:rsid w:val="00AD3DED"/>
    <w:rPr>
      <w:rFonts w:ascii="Symbol" w:hAnsi="Symbol"/>
    </w:rPr>
  </w:style>
  <w:style w:type="character" w:customStyle="1" w:styleId="WW8Num8z2">
    <w:name w:val="WW8Num8z2"/>
    <w:rsid w:val="00AD3DED"/>
    <w:rPr>
      <w:rFonts w:ascii="Wingdings" w:hAnsi="Wingdings"/>
    </w:rPr>
  </w:style>
  <w:style w:type="character" w:customStyle="1" w:styleId="WW8Num8z4">
    <w:name w:val="WW8Num8z4"/>
    <w:rsid w:val="00AD3DED"/>
    <w:rPr>
      <w:rFonts w:ascii="Courier New" w:hAnsi="Courier New" w:cs="Courier New"/>
    </w:rPr>
  </w:style>
  <w:style w:type="character" w:customStyle="1" w:styleId="WW8Num10z0">
    <w:name w:val="WW8Num10z0"/>
    <w:rsid w:val="00AD3DED"/>
    <w:rPr>
      <w:rFonts w:ascii="Symbol" w:hAnsi="Symbol"/>
    </w:rPr>
  </w:style>
  <w:style w:type="character" w:customStyle="1" w:styleId="WW8Num10z1">
    <w:name w:val="WW8Num10z1"/>
    <w:rsid w:val="00AD3DED"/>
    <w:rPr>
      <w:rFonts w:ascii="Courier New" w:hAnsi="Courier New" w:cs="Courier New"/>
    </w:rPr>
  </w:style>
  <w:style w:type="character" w:customStyle="1" w:styleId="WW8Num10z2">
    <w:name w:val="WW8Num10z2"/>
    <w:rsid w:val="00AD3DED"/>
    <w:rPr>
      <w:rFonts w:ascii="Wingdings" w:hAnsi="Wingdings"/>
    </w:rPr>
  </w:style>
  <w:style w:type="character" w:customStyle="1" w:styleId="WW8Num11z0">
    <w:name w:val="WW8Num11z0"/>
    <w:rsid w:val="00AD3DED"/>
    <w:rPr>
      <w:rFonts w:ascii="Symbol" w:hAnsi="Symbol"/>
    </w:rPr>
  </w:style>
  <w:style w:type="character" w:customStyle="1" w:styleId="WW8Num11z1">
    <w:name w:val="WW8Num11z1"/>
    <w:rsid w:val="00AD3DED"/>
    <w:rPr>
      <w:rFonts w:ascii="Courier New" w:hAnsi="Courier New" w:cs="Courier New"/>
    </w:rPr>
  </w:style>
  <w:style w:type="character" w:customStyle="1" w:styleId="WW8Num11z2">
    <w:name w:val="WW8Num11z2"/>
    <w:rsid w:val="00AD3DED"/>
    <w:rPr>
      <w:rFonts w:ascii="Wingdings" w:hAnsi="Wingdings"/>
    </w:rPr>
  </w:style>
  <w:style w:type="character" w:customStyle="1" w:styleId="Fontepargpadro1">
    <w:name w:val="Fonte parág. padrão1"/>
    <w:rsid w:val="00AD3DED"/>
  </w:style>
  <w:style w:type="character" w:styleId="Hyperlink">
    <w:name w:val="Hyperlink"/>
    <w:basedOn w:val="Fontepargpadro1"/>
    <w:rsid w:val="00AD3DED"/>
    <w:rPr>
      <w:color w:val="0000FF"/>
      <w:u w:val="single"/>
    </w:rPr>
  </w:style>
  <w:style w:type="character" w:styleId="Nmerodepgina">
    <w:name w:val="page number"/>
    <w:basedOn w:val="Fontepargpadro1"/>
    <w:rsid w:val="00AD3DED"/>
  </w:style>
  <w:style w:type="character" w:customStyle="1" w:styleId="Marcadores">
    <w:name w:val="Marcadores"/>
    <w:rsid w:val="00AD3DED"/>
    <w:rPr>
      <w:rFonts w:ascii="StarSymbol" w:eastAsia="StarSymbol" w:hAnsi="StarSymbol" w:cs="StarSymbol"/>
      <w:sz w:val="18"/>
      <w:szCs w:val="18"/>
    </w:rPr>
  </w:style>
  <w:style w:type="paragraph" w:customStyle="1" w:styleId="Captulo">
    <w:name w:val="Capítulo"/>
    <w:basedOn w:val="Normal"/>
    <w:next w:val="Corpodetexto"/>
    <w:rsid w:val="00AD3DED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rsid w:val="00AD3DED"/>
    <w:pPr>
      <w:spacing w:before="120" w:after="120"/>
      <w:jc w:val="center"/>
    </w:pPr>
    <w:rPr>
      <w:b/>
      <w:bCs/>
    </w:rPr>
  </w:style>
  <w:style w:type="paragraph" w:styleId="Lista">
    <w:name w:val="List"/>
    <w:basedOn w:val="Corpodetexto"/>
    <w:rsid w:val="00AD3DED"/>
    <w:rPr>
      <w:rFonts w:cs="Tahoma"/>
    </w:rPr>
  </w:style>
  <w:style w:type="paragraph" w:styleId="Legenda">
    <w:name w:val="caption"/>
    <w:basedOn w:val="Normal"/>
    <w:qFormat/>
    <w:rsid w:val="00AD3DED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AD3DED"/>
    <w:pPr>
      <w:suppressLineNumbers/>
    </w:pPr>
    <w:rPr>
      <w:rFonts w:cs="Tahoma"/>
    </w:rPr>
  </w:style>
  <w:style w:type="paragraph" w:customStyle="1" w:styleId="Legenda1">
    <w:name w:val="Legenda1"/>
    <w:basedOn w:val="Normal"/>
    <w:rsid w:val="00AD3DED"/>
    <w:pPr>
      <w:suppressLineNumbers/>
      <w:spacing w:before="120" w:after="120"/>
    </w:pPr>
    <w:rPr>
      <w:rFonts w:cs="Tahoma"/>
      <w:i/>
      <w:iCs/>
    </w:rPr>
  </w:style>
  <w:style w:type="paragraph" w:styleId="Rodap">
    <w:name w:val="footer"/>
    <w:basedOn w:val="Normal"/>
    <w:link w:val="RodapChar"/>
    <w:uiPriority w:val="99"/>
    <w:rsid w:val="00AD3DED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uiPriority w:val="99"/>
    <w:rsid w:val="00AD3DED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rsid w:val="00AD3DED"/>
    <w:pPr>
      <w:spacing w:after="120"/>
      <w:ind w:left="283"/>
    </w:pPr>
  </w:style>
  <w:style w:type="paragraph" w:customStyle="1" w:styleId="Contedodoquadro">
    <w:name w:val="Conteúdo do quadro"/>
    <w:basedOn w:val="Corpodetexto"/>
    <w:rsid w:val="00AD3DED"/>
  </w:style>
  <w:style w:type="character" w:styleId="HiperlinkVisitado">
    <w:name w:val="FollowedHyperlink"/>
    <w:basedOn w:val="Fontepargpadro"/>
    <w:rsid w:val="00AD3DED"/>
    <w:rPr>
      <w:color w:val="800080"/>
      <w:u w:val="single"/>
    </w:rPr>
  </w:style>
  <w:style w:type="paragraph" w:styleId="Corpodetexto2">
    <w:name w:val="Body Text 2"/>
    <w:basedOn w:val="Normal"/>
    <w:rsid w:val="00AD3DED"/>
    <w:pPr>
      <w:jc w:val="both"/>
    </w:pPr>
    <w:rPr>
      <w:rFonts w:ascii="Arial" w:hAnsi="Arial" w:cs="Arial"/>
      <w:noProof/>
    </w:rPr>
  </w:style>
  <w:style w:type="paragraph" w:styleId="Textodecomentrio">
    <w:name w:val="annotation text"/>
    <w:basedOn w:val="Normal"/>
    <w:semiHidden/>
    <w:rsid w:val="00AD3DED"/>
    <w:pPr>
      <w:suppressAutoHyphens w:val="0"/>
    </w:pPr>
    <w:rPr>
      <w:sz w:val="20"/>
      <w:szCs w:val="20"/>
      <w:lang w:eastAsia="pt-BR"/>
    </w:rPr>
  </w:style>
  <w:style w:type="character" w:customStyle="1" w:styleId="gradedescricao">
    <w:name w:val="grade_descricao"/>
    <w:basedOn w:val="Fontepargpadro"/>
    <w:rsid w:val="00AD3DED"/>
  </w:style>
  <w:style w:type="character" w:customStyle="1" w:styleId="RodapChar">
    <w:name w:val="Rodapé Char"/>
    <w:basedOn w:val="Fontepargpadro"/>
    <w:link w:val="Rodap"/>
    <w:uiPriority w:val="99"/>
    <w:rsid w:val="00D92F7A"/>
    <w:rPr>
      <w:sz w:val="24"/>
      <w:szCs w:val="24"/>
      <w:lang w:eastAsia="ar-SA"/>
    </w:rPr>
  </w:style>
  <w:style w:type="character" w:customStyle="1" w:styleId="CabealhoChar">
    <w:name w:val="Cabeçalho Char"/>
    <w:link w:val="Cabealho"/>
    <w:uiPriority w:val="99"/>
    <w:rsid w:val="009F58D1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har"/>
    <w:rsid w:val="0050262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0262A"/>
    <w:rPr>
      <w:rFonts w:ascii="Tahoma" w:hAnsi="Tahoma" w:cs="Tahoma"/>
      <w:sz w:val="16"/>
      <w:szCs w:val="16"/>
      <w:lang w:eastAsia="ar-SA"/>
    </w:rPr>
  </w:style>
  <w:style w:type="paragraph" w:customStyle="1" w:styleId="Textodecomentrio1">
    <w:name w:val="Texto de comentário1"/>
    <w:basedOn w:val="Normal"/>
    <w:rsid w:val="001004B3"/>
    <w:pPr>
      <w:suppressAutoHyphens w:val="0"/>
    </w:pPr>
    <w:rPr>
      <w:sz w:val="20"/>
      <w:szCs w:val="20"/>
      <w:lang w:eastAsia="zh-CN"/>
    </w:rPr>
  </w:style>
  <w:style w:type="paragraph" w:styleId="PargrafodaLista">
    <w:name w:val="List Paragraph"/>
    <w:basedOn w:val="Normal"/>
    <w:uiPriority w:val="34"/>
    <w:qFormat/>
    <w:rsid w:val="00DD56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69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696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CONFIRMAÇÃO E DISPONIBILIDADE DE PROFESSORES</vt:lpstr>
    </vt:vector>
  </TitlesOfParts>
  <Company>Microsoft</Company>
  <LinksUpToDate>false</LinksUpToDate>
  <CharactersWithSpaces>4448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CONFIRMAÇÃO E DISPONIBILIDADE DE PROFESSORES</dc:title>
  <dc:creator>ADMINISTRADOR</dc:creator>
  <cp:lastModifiedBy>Samuel Basilio</cp:lastModifiedBy>
  <cp:revision>20</cp:revision>
  <cp:lastPrinted>2019-04-09T20:08:00Z</cp:lastPrinted>
  <dcterms:created xsi:type="dcterms:W3CDTF">2017-11-20T13:45:00Z</dcterms:created>
  <dcterms:modified xsi:type="dcterms:W3CDTF">2019-04-09T20:08:00Z</dcterms:modified>
</cp:coreProperties>
</file>