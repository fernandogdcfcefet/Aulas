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356036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0B0594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DISCIPLINA: </w:t>
            </w:r>
            <w:r w:rsidR="000B0594">
              <w:rPr>
                <w:rFonts w:ascii="Arial" w:hAnsi="Arial" w:cs="Arial"/>
                <w:b/>
                <w:noProof/>
                <w:lang w:eastAsia="pt-BR"/>
              </w:rPr>
              <w:t>Classificação e Pesquisa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E24079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="00E24079">
              <w:rPr>
                <w:rFonts w:ascii="Arial" w:hAnsi="Arial" w:cs="Arial"/>
                <w:b/>
                <w:noProof/>
                <w:lang w:eastAsia="pt-BR"/>
              </w:rPr>
              <w:t>CPDA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274432" w:rsidRPr="00232E91" w:rsidRDefault="00274432" w:rsidP="00274432">
      <w:pPr>
        <w:jc w:val="both"/>
        <w:rPr>
          <w:rFonts w:ascii="Arial" w:hAnsi="Arial" w:cs="Arial"/>
        </w:rPr>
      </w:pPr>
      <w:bookmarkStart w:id="0" w:name="_Hlk536190441"/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="000B0594">
        <w:rPr>
          <w:rFonts w:ascii="Arial" w:hAnsi="Arial" w:cs="Arial"/>
          <w:b/>
        </w:rPr>
        <w:t>AGOSTO</w:t>
      </w:r>
      <w:r w:rsidRPr="008F0955">
        <w:rPr>
          <w:rFonts w:ascii="Arial" w:hAnsi="Arial" w:cs="Arial"/>
          <w:b/>
        </w:rPr>
        <w:t>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="000B0594">
        <w:rPr>
          <w:rFonts w:ascii="Arial" w:hAnsi="Arial" w:cs="Arial"/>
          <w:b/>
        </w:rPr>
        <w:t>DEZEMBRO</w:t>
      </w:r>
      <w:r w:rsidRPr="008F0955">
        <w:rPr>
          <w:rFonts w:ascii="Arial" w:hAnsi="Arial" w:cs="Arial"/>
          <w:b/>
        </w:rPr>
        <w:t>/201</w:t>
      </w:r>
      <w:r>
        <w:rPr>
          <w:rFonts w:ascii="Arial" w:hAnsi="Arial" w:cs="Arial"/>
          <w:b/>
        </w:rPr>
        <w:t>9</w:t>
      </w:r>
    </w:p>
    <w:bookmarkEnd w:id="0"/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334A30" w:rsidRDefault="00356036" w:rsidP="001004B3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 w:rsidR="00B204A8"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 w:rsidR="00B204A8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356036" w:rsidRPr="00334A30" w:rsidRDefault="00356036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="00E24079">
        <w:rPr>
          <w:rFonts w:ascii="Arial" w:hAnsi="Arial" w:cs="Arial"/>
          <w:noProof/>
          <w:lang w:eastAsia="pt-BR"/>
        </w:rPr>
        <w:t>6</w:t>
      </w:r>
      <w:r w:rsidRPr="003B7A90">
        <w:rPr>
          <w:rFonts w:ascii="Arial" w:hAnsi="Arial" w:cs="Arial"/>
          <w:noProof/>
          <w:lang w:eastAsia="pt-BR"/>
        </w:rPr>
        <w:t>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="00E24079">
        <w:rPr>
          <w:rFonts w:ascii="Arial" w:hAnsi="Arial" w:cs="Arial"/>
        </w:rPr>
        <w:t>4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="00E24079">
        <w:rPr>
          <w:rFonts w:ascii="Arial" w:hAnsi="Arial" w:cs="Arial"/>
          <w:bCs/>
          <w:noProof/>
          <w:lang w:eastAsia="pt-BR"/>
        </w:rPr>
        <w:t>4</w:t>
      </w:r>
    </w:p>
    <w:p w:rsidR="00356036" w:rsidRPr="00334A30" w:rsidRDefault="00356036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="00E24079">
        <w:rPr>
          <w:rFonts w:ascii="Arial" w:hAnsi="Arial" w:cs="Arial"/>
          <w:noProof/>
          <w:lang w:eastAsia="pt-BR"/>
        </w:rPr>
        <w:t>Prática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356036" w:rsidRPr="00334A30" w:rsidRDefault="00356036" w:rsidP="001004B3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8"/>
        <w:gridCol w:w="1281"/>
      </w:tblGrid>
      <w:tr w:rsidR="00356036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356036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Engenharia de </w:t>
            </w:r>
            <w:r w:rsidR="00B204A8">
              <w:rPr>
                <w:rFonts w:ascii="Arial" w:hAnsi="Arial" w:cs="Arial"/>
              </w:rPr>
              <w:t>Computação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E24079" w:rsidP="00111693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b/>
                <w:lang w:eastAsia="pt-BR"/>
              </w:rPr>
              <w:t>3</w:t>
            </w:r>
            <w:proofErr w:type="gramEnd"/>
            <w:r w:rsidR="00356036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  <w:r w:rsidR="00356036"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  <w:r w:rsidR="00356036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  <w:bCs/>
        </w:rPr>
      </w:pPr>
      <w:r w:rsidRPr="00232E91">
        <w:rPr>
          <w:rFonts w:ascii="Arial" w:hAnsi="Arial" w:cs="Arial"/>
        </w:rPr>
        <w:t xml:space="preserve">Departamento: </w:t>
      </w:r>
      <w:r w:rsidRPr="00F965DB">
        <w:rPr>
          <w:rFonts w:ascii="Arial" w:hAnsi="Arial" w:cs="Arial"/>
        </w:rPr>
        <w:t xml:space="preserve">Departamento </w:t>
      </w:r>
      <w:r w:rsidRPr="003B7A90">
        <w:rPr>
          <w:rFonts w:ascii="Arial" w:hAnsi="Arial" w:cs="Arial"/>
          <w:bCs/>
          <w:noProof/>
        </w:rPr>
        <w:t>Computação e Mecânica</w:t>
      </w:r>
      <w:r>
        <w:rPr>
          <w:rFonts w:ascii="Arial" w:hAnsi="Arial" w:cs="Arial"/>
          <w:bCs/>
        </w:rPr>
        <w:t xml:space="preserve"> 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  <w:bCs/>
        </w:rPr>
        <w:t>Ementa:</w:t>
      </w: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356036" w:rsidRPr="00232E91" w:rsidTr="00111693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DD568D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Métodos de Ordenação: Seleção, Troca, Distribuição, Inserção, Intercalação,</w:t>
            </w:r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r>
              <w:rPr>
                <w:rFonts w:ascii="ArialMT" w:hAnsi="ArialMT" w:cs="ArialMT"/>
                <w:color w:val="00000A"/>
                <w:lang w:eastAsia="pt-BR"/>
              </w:rPr>
              <w:t xml:space="preserve">Cálculo de Endereços. Pesquisa de Dados: Sequencial, Binária,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Hashing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>,</w:t>
            </w:r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r>
              <w:rPr>
                <w:rFonts w:ascii="ArialMT" w:hAnsi="ArialMT" w:cs="ArialMT"/>
                <w:color w:val="00000A"/>
                <w:lang w:eastAsia="pt-BR"/>
              </w:rPr>
              <w:t>Árvores de Pesquisa, Árvores Binárias de Pesquisa, Árvores AVL, Árvores</w:t>
            </w:r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r>
              <w:rPr>
                <w:rFonts w:ascii="ArialMT" w:hAnsi="ArialMT" w:cs="ArialMT"/>
                <w:color w:val="00000A"/>
                <w:lang w:eastAsia="pt-BR"/>
              </w:rPr>
              <w:t>Patrícia, B-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Trees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, </w:t>
            </w:r>
            <w:r>
              <w:rPr>
                <w:rFonts w:ascii="ArialMT" w:hAnsi="ArialMT" w:cs="ArialMT"/>
                <w:color w:val="00000A"/>
                <w:lang w:eastAsia="pt-BR"/>
              </w:rPr>
              <w:t>Á</w:t>
            </w:r>
            <w:r>
              <w:rPr>
                <w:rFonts w:ascii="ArialMT" w:hAnsi="ArialMT" w:cs="ArialMT"/>
                <w:color w:val="00000A"/>
                <w:lang w:eastAsia="pt-BR"/>
              </w:rPr>
              <w:t>rvores B*, Árvores B+. Organização de Arquivos. Estudo da</w:t>
            </w:r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r>
              <w:rPr>
                <w:rFonts w:ascii="ArialMT" w:hAnsi="ArialMT" w:cs="ArialMT"/>
                <w:color w:val="00000A"/>
                <w:lang w:eastAsia="pt-BR"/>
              </w:rPr>
              <w:t>Complexidade dos Métodos Apresentados.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INTERDISCIPLINARIEDADES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2"/>
      </w:tblGrid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Pré-requisitos</w:t>
            </w:r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E24079" w:rsidRDefault="00356036" w:rsidP="00111693">
            <w:pPr>
              <w:jc w:val="both"/>
              <w:rPr>
                <w:rFonts w:ascii="ArialMT" w:hAnsi="ArialMT" w:cs="ArialMT"/>
                <w:lang w:eastAsia="pt-BR"/>
              </w:rPr>
            </w:pPr>
            <w:r w:rsidRPr="00DD568D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>CMA0</w:t>
            </w:r>
            <w:r w:rsidR="00E24079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>6</w:t>
            </w:r>
            <w:r w:rsidRPr="00DD568D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 xml:space="preserve"> </w:t>
            </w:r>
            <w:r w:rsidR="00E24079">
              <w:rPr>
                <w:rFonts w:ascii="ArialMT" w:hAnsi="ArialMT" w:cs="ArialMT"/>
                <w:lang w:eastAsia="pt-BR"/>
              </w:rPr>
              <w:t>Estrutura de Dados</w:t>
            </w:r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proofErr w:type="spellStart"/>
            <w:r w:rsidRPr="00232E91">
              <w:rPr>
                <w:rFonts w:ascii="Arial" w:hAnsi="Arial" w:cs="Arial"/>
                <w:b/>
                <w:bCs/>
              </w:rPr>
              <w:t>Co-requisitos</w:t>
            </w:r>
            <w:proofErr w:type="spellEnd"/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356036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Objetivos:</w:t>
            </w:r>
            <w:r w:rsidRPr="00232E91">
              <w:rPr>
                <w:rFonts w:ascii="Arial" w:hAnsi="Arial" w:cs="Arial"/>
              </w:rPr>
              <w:t xml:space="preserve"> </w:t>
            </w:r>
            <w:r w:rsidRPr="00232E91">
              <w:rPr>
                <w:rFonts w:ascii="Arial" w:hAnsi="Arial" w:cs="Arial"/>
                <w:i/>
                <w:iCs/>
              </w:rPr>
              <w:t>A disciplina deverá possibilitar ao estudante</w:t>
            </w:r>
          </w:p>
        </w:tc>
      </w:tr>
      <w:tr w:rsidR="00356036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3B7A90" w:rsidRDefault="00356036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1.</w:t>
            </w:r>
            <w:r w:rsidR="00E24079">
              <w:rPr>
                <w:rFonts w:ascii="Arial" w:hAnsi="Arial" w:cs="Arial"/>
                <w:noProof/>
              </w:rPr>
              <w:t xml:space="preserve"> Entendimento da análise da complexidade de algoritmos</w:t>
            </w:r>
            <w:r w:rsidRPr="003B7A90">
              <w:rPr>
                <w:rFonts w:ascii="Arial" w:hAnsi="Arial" w:cs="Arial"/>
                <w:noProof/>
              </w:rPr>
              <w:t>.</w:t>
            </w:r>
          </w:p>
          <w:p w:rsidR="00356036" w:rsidRDefault="00356036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2.</w:t>
            </w:r>
            <w:r w:rsidR="00E24079">
              <w:rPr>
                <w:rFonts w:ascii="Arial" w:hAnsi="Arial" w:cs="Arial"/>
              </w:rPr>
              <w:t xml:space="preserve"> </w:t>
            </w:r>
            <w:r w:rsidR="00E24079">
              <w:rPr>
                <w:rFonts w:ascii="Arial" w:hAnsi="Arial" w:cs="Arial"/>
              </w:rPr>
              <w:t xml:space="preserve">Domínio dos conceitos relativos ao projeto, </w:t>
            </w:r>
            <w:proofErr w:type="gramStart"/>
            <w:r w:rsidR="00E24079">
              <w:rPr>
                <w:rFonts w:ascii="Arial" w:hAnsi="Arial" w:cs="Arial"/>
              </w:rPr>
              <w:t>implementação</w:t>
            </w:r>
            <w:proofErr w:type="gramEnd"/>
            <w:r w:rsidR="00E24079">
              <w:rPr>
                <w:rFonts w:ascii="Arial" w:hAnsi="Arial" w:cs="Arial"/>
              </w:rPr>
              <w:t xml:space="preserve"> e uso de algoritmos de pesquisa e ordenação.</w:t>
            </w:r>
          </w:p>
          <w:p w:rsidR="00356036" w:rsidRPr="00232E91" w:rsidRDefault="00173BDF" w:rsidP="00E2407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3.</w:t>
            </w:r>
            <w:r w:rsidR="00356036" w:rsidRPr="003B7A90">
              <w:rPr>
                <w:rFonts w:ascii="Arial" w:hAnsi="Arial" w:cs="Arial"/>
                <w:noProof/>
              </w:rPr>
              <w:t xml:space="preserve">Capacidade de utilizar os conceitos relativos ao projeto e implementação de aplicações utilizando </w:t>
            </w:r>
            <w:r w:rsidR="00E24079">
              <w:rPr>
                <w:rFonts w:ascii="Arial" w:hAnsi="Arial" w:cs="Arial"/>
                <w:noProof/>
              </w:rPr>
              <w:t xml:space="preserve">diferentes implementações de </w:t>
            </w:r>
            <w:r w:rsidR="00356036" w:rsidRPr="003B7A90">
              <w:rPr>
                <w:rFonts w:ascii="Arial" w:hAnsi="Arial" w:cs="Arial"/>
                <w:noProof/>
              </w:rPr>
              <w:t>estruturas de dados</w:t>
            </w:r>
            <w:r w:rsidR="00E24079">
              <w:rPr>
                <w:rFonts w:ascii="Arial" w:hAnsi="Arial" w:cs="Arial"/>
                <w:noProof/>
              </w:rPr>
              <w:t>.</w:t>
            </w:r>
          </w:p>
        </w:tc>
      </w:tr>
    </w:tbl>
    <w:p w:rsidR="00356036" w:rsidRPr="00232E91" w:rsidRDefault="00356036" w:rsidP="00DD568D">
      <w:pPr>
        <w:suppressAutoHyphens w:val="0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6945"/>
        <w:gridCol w:w="1848"/>
      </w:tblGrid>
      <w:tr w:rsidR="00356036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both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Unidades de ensino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Carga-horária</w:t>
            </w:r>
          </w:p>
          <w:p w:rsidR="00356036" w:rsidRPr="00F965DB" w:rsidRDefault="00356036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Horas-aula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E24079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Análise da complexidade de algoritmos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E24079" w:rsidP="00232E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1</w:t>
            </w:r>
            <w:r w:rsidR="006C7911">
              <w:rPr>
                <w:rFonts w:ascii="Arial" w:hAnsi="Arial" w:cs="Arial"/>
                <w:noProof/>
              </w:rPr>
              <w:t>4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6C7911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Algoritmos de ordenação e pesquisa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E24079" w:rsidP="00232E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1</w:t>
            </w:r>
            <w:r w:rsidR="006C7911">
              <w:rPr>
                <w:rFonts w:ascii="Arial" w:hAnsi="Arial" w:cs="Arial"/>
                <w:noProof/>
              </w:rPr>
              <w:t>6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356036" w:rsidP="006C7911">
            <w:pPr>
              <w:pStyle w:val="Corpodetexto"/>
              <w:spacing w:before="0" w:after="0"/>
              <w:jc w:val="left"/>
              <w:rPr>
                <w:rFonts w:ascii="Arial" w:hAnsi="Arial" w:cs="Arial"/>
                <w:b w:val="0"/>
              </w:rPr>
            </w:pPr>
            <w:r w:rsidRPr="00064042">
              <w:rPr>
                <w:rFonts w:ascii="Arial" w:hAnsi="Arial" w:cs="Arial"/>
                <w:b w:val="0"/>
                <w:noProof/>
              </w:rPr>
              <w:t>Estruturas d</w:t>
            </w:r>
            <w:r w:rsidR="00173BDF">
              <w:rPr>
                <w:rFonts w:ascii="Arial" w:hAnsi="Arial" w:cs="Arial"/>
                <w:b w:val="0"/>
                <w:noProof/>
              </w:rPr>
              <w:t>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6C7911" w:rsidP="00232E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right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6C7911" w:rsidP="001116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6</w:t>
            </w:r>
            <w:r w:rsidR="00356036" w:rsidRPr="003B7A90">
              <w:rPr>
                <w:rFonts w:ascii="Arial" w:hAnsi="Arial" w:cs="Arial"/>
                <w:noProof/>
              </w:rPr>
              <w:t>0</w:t>
            </w:r>
          </w:p>
        </w:tc>
      </w:tr>
    </w:tbl>
    <w:p w:rsidR="00356036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Básica</w:t>
            </w:r>
          </w:p>
        </w:tc>
      </w:tr>
      <w:tr w:rsidR="00356036" w:rsidRPr="00CE4612" w:rsidTr="007D5B78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lastRenderedPageBreak/>
              <w:t>-DROZDEK. Adam. Estrutura de Dados e Algoritmos em C++. 2002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-LEISERSON, C. E</w:t>
            </w:r>
            <w:proofErr w:type="gramStart"/>
            <w:r>
              <w:rPr>
                <w:rFonts w:ascii="ArialMT" w:hAnsi="ArialMT" w:cs="ArialMT"/>
                <w:color w:val="00000A"/>
                <w:lang w:eastAsia="pt-BR"/>
              </w:rPr>
              <w:t>.;</w:t>
            </w:r>
            <w:proofErr w:type="gramEnd"/>
            <w:r>
              <w:rPr>
                <w:rFonts w:ascii="ArialMT" w:hAnsi="ArialMT" w:cs="ArialMT"/>
                <w:color w:val="00000A"/>
                <w:lang w:eastAsia="pt-BR"/>
              </w:rPr>
              <w:t xml:space="preserve"> STEIN, C.; RIVEST, R. L., CORMEN, T.H.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proofErr w:type="spellStart"/>
            <w:proofErr w:type="gramStart"/>
            <w:r>
              <w:rPr>
                <w:rFonts w:ascii="ArialMT" w:hAnsi="ArialMT" w:cs="ArialMT"/>
                <w:color w:val="00000A"/>
                <w:lang w:eastAsia="pt-BR"/>
              </w:rPr>
              <w:t>Algoritmos:</w:t>
            </w:r>
            <w:proofErr w:type="gramEnd"/>
            <w:r>
              <w:rPr>
                <w:rFonts w:ascii="ArialMT" w:hAnsi="ArialMT" w:cs="ArialMT"/>
                <w:color w:val="00000A"/>
                <w:lang w:eastAsia="pt-BR"/>
              </w:rPr>
              <w:t>Teoria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 e Prática. Tradução da 2ª edição americana. 2002.</w:t>
            </w:r>
          </w:p>
          <w:p w:rsidR="00356036" w:rsidRPr="00CE4612" w:rsidRDefault="00E24079" w:rsidP="00E24079">
            <w:pPr>
              <w:autoSpaceDE w:val="0"/>
              <w:jc w:val="both"/>
              <w:rPr>
                <w:rFonts w:ascii="Arial" w:hAnsi="Arial" w:cs="Arial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-PREISS, Bruno. Estrutura de Dados e Algoritmos. 2001.</w:t>
            </w:r>
          </w:p>
        </w:tc>
      </w:tr>
    </w:tbl>
    <w:p w:rsidR="00356036" w:rsidRPr="00CE4612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Complementar</w:t>
            </w:r>
          </w:p>
        </w:tc>
      </w:tr>
      <w:tr w:rsidR="00356036" w:rsidRPr="00DD568D" w:rsidTr="007D5B78">
        <w:trPr>
          <w:trHeight w:val="22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 xml:space="preserve">-DINESH P.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Mehta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 e SARTAJ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Sahni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.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Handbook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of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 Data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Structures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 xml:space="preserve"> </w:t>
            </w: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and</w:t>
            </w:r>
            <w:proofErr w:type="spellEnd"/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proofErr w:type="spellStart"/>
            <w:r>
              <w:rPr>
                <w:rFonts w:ascii="ArialMT" w:hAnsi="ArialMT" w:cs="ArialMT"/>
                <w:color w:val="00000A"/>
                <w:lang w:eastAsia="pt-BR"/>
              </w:rPr>
              <w:t>Application</w:t>
            </w:r>
            <w:proofErr w:type="spellEnd"/>
            <w:r>
              <w:rPr>
                <w:rFonts w:ascii="ArialMT" w:hAnsi="ArialMT" w:cs="ArialMT"/>
                <w:color w:val="00000A"/>
                <w:lang w:eastAsia="pt-BR"/>
              </w:rPr>
              <w:t>. 2005.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-GUIMARÃES, A. P. Algoritmos e estruturas de dados. 1994.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 xml:space="preserve">-SZWARCFITER, J. L. Estrutura de Dados e Seus Algoritmos. 2. </w:t>
            </w:r>
            <w:proofErr w:type="gramStart"/>
            <w:r>
              <w:rPr>
                <w:rFonts w:ascii="ArialMT" w:hAnsi="ArialMT" w:cs="ArialMT"/>
                <w:color w:val="00000A"/>
                <w:lang w:eastAsia="pt-BR"/>
              </w:rPr>
              <w:t>ed.</w:t>
            </w:r>
            <w:proofErr w:type="gramEnd"/>
            <w:r>
              <w:rPr>
                <w:rFonts w:ascii="ArialMT" w:hAnsi="ArialMT" w:cs="ArialMT"/>
                <w:color w:val="00000A"/>
                <w:lang w:eastAsia="pt-BR"/>
              </w:rPr>
              <w:t xml:space="preserve"> 1994.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 xml:space="preserve">-VELOSO, P.; SANTOS, C.; AZEREDO, P.; FURTADO, A. Estruturas </w:t>
            </w:r>
            <w:proofErr w:type="gramStart"/>
            <w:r>
              <w:rPr>
                <w:rFonts w:ascii="ArialMT" w:hAnsi="ArialMT" w:cs="ArialMT"/>
                <w:color w:val="00000A"/>
                <w:lang w:eastAsia="pt-BR"/>
              </w:rPr>
              <w:t>de</w:t>
            </w:r>
            <w:proofErr w:type="gramEnd"/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Dados. Rio de Janeiro. 1983.</w:t>
            </w:r>
          </w:p>
          <w:p w:rsidR="00E24079" w:rsidRDefault="00E24079" w:rsidP="00E24079">
            <w:pPr>
              <w:suppressAutoHyphens w:val="0"/>
              <w:autoSpaceDE w:val="0"/>
              <w:autoSpaceDN w:val="0"/>
              <w:adjustRightInd w:val="0"/>
              <w:rPr>
                <w:rFonts w:ascii="ArialMT" w:hAnsi="ArialMT" w:cs="ArialMT"/>
                <w:color w:val="00000A"/>
                <w:lang w:eastAsia="pt-BR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 xml:space="preserve">-ZIVIANI, NIVIO. Projeto de Algoritmos com </w:t>
            </w:r>
            <w:proofErr w:type="gramStart"/>
            <w:r>
              <w:rPr>
                <w:rFonts w:ascii="ArialMT" w:hAnsi="ArialMT" w:cs="ArialMT"/>
                <w:color w:val="00000A"/>
                <w:lang w:eastAsia="pt-BR"/>
              </w:rPr>
              <w:t>Implementação</w:t>
            </w:r>
            <w:proofErr w:type="gramEnd"/>
            <w:r>
              <w:rPr>
                <w:rFonts w:ascii="ArialMT" w:hAnsi="ArialMT" w:cs="ArialMT"/>
                <w:color w:val="00000A"/>
                <w:lang w:eastAsia="pt-BR"/>
              </w:rPr>
              <w:t xml:space="preserve"> em Java e C++.</w:t>
            </w:r>
          </w:p>
          <w:p w:rsidR="00356036" w:rsidRPr="00DD568D" w:rsidRDefault="00E24079" w:rsidP="00E24079">
            <w:pPr>
              <w:autoSpaceDE w:val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color w:val="00000A"/>
                <w:lang w:eastAsia="pt-BR"/>
              </w:rPr>
              <w:t>2007.</w:t>
            </w:r>
          </w:p>
        </w:tc>
      </w:tr>
    </w:tbl>
    <w:p w:rsidR="00356036" w:rsidRPr="00DD568D" w:rsidRDefault="00356036" w:rsidP="009F58D1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356036" w:rsidRPr="00DD568D" w:rsidRDefault="00356036">
      <w:pPr>
        <w:jc w:val="both"/>
        <w:rPr>
          <w:rFonts w:ascii="Arial" w:hAnsi="Arial" w:cs="Arial"/>
          <w:sz w:val="20"/>
          <w:szCs w:val="20"/>
          <w:lang w:val="en-US"/>
        </w:rPr>
        <w:sectPr w:rsidR="00356036" w:rsidRPr="00DD568D">
          <w:headerReference w:type="default" r:id="rId8"/>
          <w:footerReference w:type="even" r:id="rId9"/>
          <w:footerReference w:type="default" r:id="rId10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356036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6C7911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lastRenderedPageBreak/>
              <w:t xml:space="preserve">DISCIPLINA: </w:t>
            </w:r>
            <w:r w:rsidR="006C7911">
              <w:rPr>
                <w:rFonts w:ascii="Arial" w:hAnsi="Arial" w:cs="Arial"/>
                <w:b/>
                <w:noProof/>
                <w:lang w:eastAsia="pt-BR"/>
              </w:rPr>
              <w:t>CLASSIFICAÇÃO E PESQUISA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D276B0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="006C7911">
              <w:rPr>
                <w:rFonts w:ascii="Arial" w:hAnsi="Arial" w:cs="Arial"/>
                <w:b/>
                <w:noProof/>
                <w:lang w:eastAsia="pt-BR"/>
              </w:rPr>
              <w:t>CPDA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  <w:b/>
          <w:bCs/>
        </w:rPr>
      </w:pPr>
    </w:p>
    <w:p w:rsidR="00274432" w:rsidRPr="00232E91" w:rsidRDefault="00274432" w:rsidP="00274432">
      <w:pPr>
        <w:jc w:val="both"/>
        <w:rPr>
          <w:rFonts w:ascii="Arial" w:hAnsi="Arial" w:cs="Arial"/>
        </w:rPr>
      </w:pPr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="006C7911">
        <w:rPr>
          <w:rFonts w:ascii="Arial" w:hAnsi="Arial" w:cs="Arial"/>
          <w:b/>
        </w:rPr>
        <w:t>AGOSTO</w:t>
      </w:r>
      <w:r w:rsidRPr="008F0955">
        <w:rPr>
          <w:rFonts w:ascii="Arial" w:hAnsi="Arial" w:cs="Arial"/>
          <w:b/>
        </w:rPr>
        <w:t>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="006C7911">
        <w:rPr>
          <w:rFonts w:ascii="Arial" w:hAnsi="Arial" w:cs="Arial"/>
          <w:b/>
        </w:rPr>
        <w:t>DEZEMBRO</w:t>
      </w:r>
      <w:r w:rsidRPr="008F0955">
        <w:rPr>
          <w:rFonts w:ascii="Arial" w:hAnsi="Arial" w:cs="Arial"/>
          <w:b/>
        </w:rPr>
        <w:t>/201</w:t>
      </w:r>
      <w:r>
        <w:rPr>
          <w:rFonts w:ascii="Arial" w:hAnsi="Arial" w:cs="Arial"/>
          <w:b/>
        </w:rPr>
        <w:t>9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B204A8" w:rsidRPr="00334A30" w:rsidRDefault="00B204A8" w:rsidP="00B204A8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B204A8" w:rsidRPr="00334A30" w:rsidRDefault="00B204A8" w:rsidP="00B204A8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="006C7911">
        <w:rPr>
          <w:rFonts w:ascii="Arial" w:hAnsi="Arial" w:cs="Arial"/>
        </w:rPr>
        <w:t>6</w:t>
      </w:r>
      <w:r w:rsidRPr="003B7A90">
        <w:rPr>
          <w:rFonts w:ascii="Arial" w:hAnsi="Arial" w:cs="Arial"/>
          <w:noProof/>
          <w:lang w:eastAsia="pt-BR"/>
        </w:rPr>
        <w:t>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="006C7911">
        <w:rPr>
          <w:rFonts w:ascii="Arial" w:hAnsi="Arial" w:cs="Arial"/>
          <w:noProof/>
          <w:lang w:eastAsia="pt-BR"/>
        </w:rPr>
        <w:t>4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="006C7911">
        <w:rPr>
          <w:rFonts w:ascii="Arial" w:hAnsi="Arial" w:cs="Arial"/>
          <w:bCs/>
          <w:noProof/>
          <w:lang w:eastAsia="pt-BR"/>
        </w:rPr>
        <w:t>4</w:t>
      </w:r>
    </w:p>
    <w:p w:rsidR="00B204A8" w:rsidRPr="00334A30" w:rsidRDefault="00B204A8" w:rsidP="00B204A8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="006C7911">
        <w:rPr>
          <w:rFonts w:ascii="Arial" w:hAnsi="Arial" w:cs="Arial"/>
          <w:noProof/>
          <w:lang w:eastAsia="pt-BR"/>
        </w:rPr>
        <w:t>Prática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B204A8" w:rsidRPr="00334A30" w:rsidRDefault="00B204A8" w:rsidP="00B204A8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67"/>
        <w:gridCol w:w="1422"/>
      </w:tblGrid>
      <w:tr w:rsidR="00356036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356036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Engenharia de </w:t>
            </w:r>
            <w:r w:rsidR="00B204A8">
              <w:rPr>
                <w:rFonts w:ascii="Arial" w:hAnsi="Arial" w:cs="Arial"/>
              </w:rPr>
              <w:t>Computação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6C7911" w:rsidP="001116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pt-BR"/>
              </w:rPr>
              <w:t>3</w:t>
            </w:r>
            <w:r w:rsidR="00356036"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CD7165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Departamento: </w:t>
      </w:r>
      <w:r w:rsidRPr="003B7A90">
        <w:rPr>
          <w:rFonts w:ascii="Arial" w:hAnsi="Arial" w:cs="Arial"/>
          <w:bCs/>
          <w:noProof/>
        </w:rPr>
        <w:t>Computação e Mecânica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Professor: </w:t>
      </w:r>
      <w:r w:rsidRPr="00F27654">
        <w:rPr>
          <w:rFonts w:ascii="Arial" w:hAnsi="Arial" w:cs="Arial"/>
          <w:noProof/>
          <w:color w:val="000000" w:themeColor="text1"/>
        </w:rPr>
        <w:t xml:space="preserve">Samuel </w:t>
      </w:r>
      <w:r w:rsidR="00064042" w:rsidRPr="00F27654">
        <w:rPr>
          <w:rFonts w:ascii="Arial" w:hAnsi="Arial" w:cs="Arial"/>
          <w:noProof/>
          <w:color w:val="000000" w:themeColor="text1"/>
        </w:rPr>
        <w:t xml:space="preserve">da Costa Alves </w:t>
      </w:r>
      <w:r w:rsidRPr="00F27654">
        <w:rPr>
          <w:rFonts w:ascii="Arial" w:hAnsi="Arial" w:cs="Arial"/>
          <w:noProof/>
          <w:color w:val="000000" w:themeColor="text1"/>
        </w:rPr>
        <w:t>Basílio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 </w:t>
      </w:r>
    </w:p>
    <w:tbl>
      <w:tblPr>
        <w:tblW w:w="952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361"/>
        <w:gridCol w:w="709"/>
        <w:gridCol w:w="3158"/>
        <w:gridCol w:w="1293"/>
      </w:tblGrid>
      <w:tr w:rsidR="00356036" w:rsidRPr="00232E91" w:rsidTr="00CD7165">
        <w:trPr>
          <w:cantSplit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 xml:space="preserve">Técnicas Utilizadas </w:t>
            </w:r>
          </w:p>
        </w:tc>
        <w:tc>
          <w:tcPr>
            <w:tcW w:w="70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Atividades Avaliativas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CD7165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Valor</w:t>
            </w:r>
            <w:r>
              <w:rPr>
                <w:rFonts w:ascii="Arial" w:hAnsi="Arial" w:cs="Arial"/>
                <w:b/>
              </w:rPr>
              <w:t xml:space="preserve"> (pontos)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Aula exp</w:t>
            </w:r>
            <w:r w:rsidR="00EF71DC">
              <w:rPr>
                <w:rFonts w:ascii="Arial" w:hAnsi="Arial" w:cs="Arial"/>
                <w:noProof/>
              </w:rPr>
              <w:t xml:space="preserve">ositiva em quadro; Aula com uso </w:t>
            </w:r>
            <w:r w:rsidRPr="003B7A90">
              <w:rPr>
                <w:rFonts w:ascii="Arial" w:hAnsi="Arial" w:cs="Arial"/>
                <w:noProof/>
              </w:rPr>
              <w:t>de multimídia;</w:t>
            </w:r>
            <w:r w:rsidR="00EF71DC">
              <w:rPr>
                <w:rFonts w:ascii="Arial" w:hAnsi="Arial" w:cs="Arial"/>
                <w:noProof/>
              </w:rPr>
              <w:t xml:space="preserve"> </w:t>
            </w:r>
            <w:r w:rsidRPr="003B7A90">
              <w:rPr>
                <w:rFonts w:ascii="Arial" w:hAnsi="Arial" w:cs="Arial"/>
                <w:noProof/>
              </w:rPr>
              <w:t>Aula de exercícios;</w:t>
            </w:r>
            <w:r w:rsidR="00EF71DC">
              <w:rPr>
                <w:rFonts w:ascii="Arial" w:hAnsi="Arial" w:cs="Arial"/>
                <w:noProof/>
              </w:rPr>
              <w:t xml:space="preserve"> </w:t>
            </w:r>
            <w:r w:rsidRPr="003B7A90">
              <w:rPr>
                <w:rFonts w:ascii="Arial" w:hAnsi="Arial" w:cs="Arial"/>
                <w:noProof/>
              </w:rPr>
              <w:t>Trabalho individual;</w:t>
            </w:r>
            <w:r w:rsidR="00EF71DC">
              <w:rPr>
                <w:rFonts w:ascii="Arial" w:hAnsi="Arial" w:cs="Arial"/>
                <w:noProof/>
              </w:rPr>
              <w:t xml:space="preserve"> </w:t>
            </w:r>
            <w:r w:rsidRPr="003B7A90">
              <w:rPr>
                <w:rFonts w:ascii="Arial" w:hAnsi="Arial" w:cs="Arial"/>
                <w:noProof/>
              </w:rPr>
              <w:t>Trabalho em equipe</w:t>
            </w:r>
            <w:r w:rsidR="00EF71DC">
              <w:rPr>
                <w:rFonts w:ascii="Arial" w:hAnsi="Arial" w:cs="Arial"/>
                <w:noProof/>
              </w:rPr>
              <w:t>.</w:t>
            </w: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E85D11" w:rsidP="0011169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TRABALHO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E85D11" w:rsidP="007B66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4</w:t>
            </w:r>
            <w:r w:rsidR="00356036" w:rsidRPr="003B7A90">
              <w:rPr>
                <w:rFonts w:ascii="Arial" w:hAnsi="Arial" w:cs="Arial"/>
                <w:noProof/>
              </w:rPr>
              <w:t>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E85D11" w:rsidP="0011169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SEMINÁRIO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E85D11" w:rsidP="0011169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SEMINÁRIO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7B669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bookmarkStart w:id="1" w:name="_GoBack"/>
            <w:bookmarkEnd w:id="1"/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right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100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</w:rPr>
        <w:t>Atividades Complementares: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Horário semanal e local para atendimento extraclasse aos alunos:</w:t>
      </w:r>
    </w:p>
    <w:p w:rsidR="00356036" w:rsidRPr="00F27654" w:rsidRDefault="00BB5616" w:rsidP="001004B3">
      <w:pPr>
        <w:jc w:val="both"/>
        <w:rPr>
          <w:rFonts w:ascii="Arial" w:hAnsi="Arial" w:cs="Arial"/>
          <w:color w:val="000000" w:themeColor="text1"/>
        </w:rPr>
      </w:pPr>
      <w:bookmarkStart w:id="2" w:name="_Hlk4677746"/>
      <w:r w:rsidRPr="00F27654">
        <w:rPr>
          <w:rFonts w:ascii="Arial" w:hAnsi="Arial" w:cs="Arial"/>
          <w:noProof/>
          <w:color w:val="000000" w:themeColor="text1"/>
        </w:rPr>
        <w:t>Quarta-feira 1</w:t>
      </w:r>
      <w:r w:rsidR="00F27654" w:rsidRPr="00F27654">
        <w:rPr>
          <w:rFonts w:ascii="Arial" w:hAnsi="Arial" w:cs="Arial"/>
          <w:noProof/>
          <w:color w:val="000000" w:themeColor="text1"/>
        </w:rPr>
        <w:t>3</w:t>
      </w:r>
      <w:r w:rsidR="00890EAE" w:rsidRPr="00F27654">
        <w:rPr>
          <w:rFonts w:ascii="Arial" w:hAnsi="Arial" w:cs="Arial"/>
          <w:noProof/>
          <w:color w:val="000000" w:themeColor="text1"/>
        </w:rPr>
        <w:t>:0</w:t>
      </w:r>
      <w:r w:rsidRPr="00F27654">
        <w:rPr>
          <w:rFonts w:ascii="Arial" w:hAnsi="Arial" w:cs="Arial"/>
          <w:noProof/>
          <w:color w:val="000000" w:themeColor="text1"/>
        </w:rPr>
        <w:t xml:space="preserve">0 </w:t>
      </w:r>
      <w:r w:rsidR="00890EAE" w:rsidRPr="00F27654">
        <w:rPr>
          <w:rFonts w:ascii="Arial" w:hAnsi="Arial" w:cs="Arial"/>
          <w:noProof/>
          <w:color w:val="000000" w:themeColor="text1"/>
        </w:rPr>
        <w:t>à</w:t>
      </w:r>
      <w:r w:rsidRPr="00F27654">
        <w:rPr>
          <w:rFonts w:ascii="Arial" w:hAnsi="Arial" w:cs="Arial"/>
          <w:noProof/>
          <w:color w:val="000000" w:themeColor="text1"/>
        </w:rPr>
        <w:t>s 15:00</w:t>
      </w:r>
      <w:r w:rsidR="00890EAE" w:rsidRPr="00F27654">
        <w:rPr>
          <w:rFonts w:ascii="Arial" w:hAnsi="Arial" w:cs="Arial"/>
          <w:noProof/>
          <w:color w:val="000000" w:themeColor="text1"/>
        </w:rPr>
        <w:t xml:space="preserve"> / </w:t>
      </w:r>
      <w:r w:rsidR="00770614" w:rsidRPr="00F27654">
        <w:rPr>
          <w:rFonts w:ascii="Arial" w:hAnsi="Arial" w:cs="Arial"/>
          <w:noProof/>
          <w:color w:val="000000" w:themeColor="text1"/>
        </w:rPr>
        <w:t>Q</w:t>
      </w:r>
      <w:r w:rsidR="00890EAE" w:rsidRPr="00F27654">
        <w:rPr>
          <w:rFonts w:ascii="Arial" w:hAnsi="Arial" w:cs="Arial"/>
          <w:noProof/>
          <w:color w:val="000000" w:themeColor="text1"/>
        </w:rPr>
        <w:t>uinta-feira: 1</w:t>
      </w:r>
      <w:r w:rsidR="00F27654" w:rsidRPr="00F27654">
        <w:rPr>
          <w:rFonts w:ascii="Arial" w:hAnsi="Arial" w:cs="Arial"/>
          <w:noProof/>
          <w:color w:val="000000" w:themeColor="text1"/>
        </w:rPr>
        <w:t>0</w:t>
      </w:r>
      <w:r w:rsidR="00890EAE" w:rsidRPr="00F27654">
        <w:rPr>
          <w:rFonts w:ascii="Arial" w:hAnsi="Arial" w:cs="Arial"/>
          <w:noProof/>
          <w:color w:val="000000" w:themeColor="text1"/>
        </w:rPr>
        <w:t>:</w:t>
      </w:r>
      <w:r w:rsidR="00F27654" w:rsidRPr="00F27654">
        <w:rPr>
          <w:rFonts w:ascii="Arial" w:hAnsi="Arial" w:cs="Arial"/>
          <w:noProof/>
          <w:color w:val="000000" w:themeColor="text1"/>
        </w:rPr>
        <w:t>4</w:t>
      </w:r>
      <w:r w:rsidR="00890EAE" w:rsidRPr="00F27654">
        <w:rPr>
          <w:rFonts w:ascii="Arial" w:hAnsi="Arial" w:cs="Arial"/>
          <w:noProof/>
          <w:color w:val="000000" w:themeColor="text1"/>
        </w:rPr>
        <w:t>0 às 1</w:t>
      </w:r>
      <w:r w:rsidR="00F27654" w:rsidRPr="00F27654">
        <w:rPr>
          <w:rFonts w:ascii="Arial" w:hAnsi="Arial" w:cs="Arial"/>
          <w:noProof/>
          <w:color w:val="000000" w:themeColor="text1"/>
        </w:rPr>
        <w:t>2</w:t>
      </w:r>
      <w:r w:rsidR="00890EAE" w:rsidRPr="00F27654">
        <w:rPr>
          <w:rFonts w:ascii="Arial" w:hAnsi="Arial" w:cs="Arial"/>
          <w:noProof/>
          <w:color w:val="000000" w:themeColor="text1"/>
        </w:rPr>
        <w:t>:</w:t>
      </w:r>
      <w:r w:rsidR="00F27654" w:rsidRPr="00F27654">
        <w:rPr>
          <w:rFonts w:ascii="Arial" w:hAnsi="Arial" w:cs="Arial"/>
          <w:noProof/>
          <w:color w:val="000000" w:themeColor="text1"/>
        </w:rPr>
        <w:t>2</w:t>
      </w:r>
      <w:r w:rsidR="00890EAE" w:rsidRPr="00F27654">
        <w:rPr>
          <w:rFonts w:ascii="Arial" w:hAnsi="Arial" w:cs="Arial"/>
          <w:noProof/>
          <w:color w:val="000000" w:themeColor="text1"/>
        </w:rPr>
        <w:t>0</w:t>
      </w:r>
    </w:p>
    <w:p w:rsidR="00356036" w:rsidRPr="00F27654" w:rsidRDefault="00356036" w:rsidP="001004B3">
      <w:pPr>
        <w:jc w:val="both"/>
        <w:rPr>
          <w:rFonts w:ascii="Arial" w:hAnsi="Arial" w:cs="Arial"/>
          <w:b/>
          <w:color w:val="000000" w:themeColor="text1"/>
        </w:rPr>
      </w:pPr>
      <w:r w:rsidRPr="00F27654">
        <w:rPr>
          <w:rFonts w:ascii="Arial" w:hAnsi="Arial" w:cs="Arial"/>
          <w:noProof/>
          <w:color w:val="000000" w:themeColor="text1"/>
        </w:rPr>
        <w:t>G</w:t>
      </w:r>
      <w:r w:rsidR="00890EAE" w:rsidRPr="00F27654">
        <w:rPr>
          <w:rFonts w:ascii="Arial" w:hAnsi="Arial" w:cs="Arial"/>
          <w:noProof/>
          <w:color w:val="000000" w:themeColor="text1"/>
        </w:rPr>
        <w:t>abinete do Professor</w:t>
      </w:r>
    </w:p>
    <w:bookmarkEnd w:id="2"/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D276B0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Adicional:</w:t>
            </w:r>
            <w:r w:rsidRPr="00232E91">
              <w:rPr>
                <w:rFonts w:ascii="Arial" w:hAnsi="Arial" w:cs="Arial"/>
              </w:rPr>
              <w:t xml:space="preserve"> </w:t>
            </w:r>
          </w:p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>(relação de textos ou materiais didáticos não constantes do plano de ensino)</w:t>
            </w:r>
          </w:p>
        </w:tc>
      </w:tr>
      <w:tr w:rsidR="00356036" w:rsidRPr="00232E91" w:rsidTr="00D276B0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356036" w:rsidRPr="00F965DB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56036" w:rsidRPr="00F965DB" w:rsidRDefault="00356036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Professor (a) responsável:</w:t>
            </w:r>
          </w:p>
          <w:p w:rsidR="00356036" w:rsidRPr="00F965DB" w:rsidRDefault="00356036" w:rsidP="00111693">
            <w:pPr>
              <w:pStyle w:val="Textodecomentrio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6036" w:rsidRPr="00064042" w:rsidRDefault="00356036" w:rsidP="00F965DB">
            <w:pPr>
              <w:pStyle w:val="Textodecomentrio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64042">
              <w:rPr>
                <w:rFonts w:ascii="Arial" w:hAnsi="Arial" w:cs="Arial"/>
                <w:b/>
                <w:sz w:val="24"/>
                <w:szCs w:val="24"/>
              </w:rPr>
              <w:t xml:space="preserve">Prof. </w:t>
            </w:r>
            <w:r w:rsidRPr="00064042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Samuel </w:t>
            </w:r>
            <w:r w:rsidR="00064042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da Costa Alves </w:t>
            </w:r>
            <w:r w:rsidRPr="00064042">
              <w:rPr>
                <w:rFonts w:ascii="Arial" w:hAnsi="Arial" w:cs="Arial"/>
                <w:b/>
                <w:noProof/>
                <w:sz w:val="24"/>
                <w:szCs w:val="24"/>
              </w:rPr>
              <w:t>Basílio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74432" w:rsidRPr="00F965DB" w:rsidRDefault="00274432" w:rsidP="00274432">
            <w:pPr>
              <w:pStyle w:val="Textodecomentrio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356036" w:rsidRPr="00F965DB" w:rsidRDefault="00274432" w:rsidP="00EF71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F71D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/0</w:t>
            </w:r>
            <w:r w:rsidR="00EF71DC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/2019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356036" w:rsidRPr="00232E91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56036" w:rsidRPr="00232E91" w:rsidRDefault="00356036" w:rsidP="00111693">
            <w:pPr>
              <w:pStyle w:val="Textodecomentrio1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sz w:val="24"/>
                <w:szCs w:val="24"/>
              </w:rPr>
              <w:t>Coordenador (a) do curso:</w:t>
            </w:r>
          </w:p>
          <w:p w:rsidR="00356036" w:rsidRPr="00232E91" w:rsidRDefault="00356036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</w:p>
          <w:p w:rsidR="00356036" w:rsidRPr="00274432" w:rsidRDefault="00F27654" w:rsidP="00274432">
            <w:pPr>
              <w:jc w:val="center"/>
            </w:pPr>
            <w:r>
              <w:rPr>
                <w:rFonts w:ascii="Arial" w:hAnsi="Arial" w:cs="Arial"/>
                <w:b/>
              </w:rPr>
              <w:t xml:space="preserve">Prof. </w:t>
            </w:r>
            <w:r w:rsidR="00E844BF">
              <w:rPr>
                <w:rFonts w:ascii="Arial" w:hAnsi="Arial" w:cs="Arial"/>
                <w:b/>
                <w:noProof/>
                <w:lang w:eastAsia="zh-CN"/>
              </w:rPr>
              <w:t>Anderson</w:t>
            </w:r>
            <w:r w:rsidR="00E844BF" w:rsidRPr="00E844BF">
              <w:rPr>
                <w:rFonts w:ascii="Arial" w:hAnsi="Arial" w:cs="Arial"/>
                <w:b/>
                <w:noProof/>
                <w:lang w:eastAsia="zh-CN"/>
              </w:rPr>
              <w:t xml:space="preserve"> Grandi Pires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74432" w:rsidRPr="00F965DB" w:rsidRDefault="00274432" w:rsidP="00274432">
            <w:pPr>
              <w:pStyle w:val="Textodecomentrio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356036" w:rsidRPr="00232E91" w:rsidRDefault="00274432" w:rsidP="00EF71D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F71D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/0</w:t>
            </w:r>
            <w:r w:rsidR="00EF71DC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/2019</w:t>
            </w:r>
          </w:p>
        </w:tc>
      </w:tr>
    </w:tbl>
    <w:p w:rsidR="00356036" w:rsidRPr="00232E91" w:rsidRDefault="00356036" w:rsidP="009F58D1">
      <w:pPr>
        <w:jc w:val="both"/>
        <w:rPr>
          <w:rFonts w:ascii="Arial" w:hAnsi="Arial" w:cs="Arial"/>
          <w:sz w:val="20"/>
          <w:szCs w:val="20"/>
        </w:rPr>
      </w:pPr>
    </w:p>
    <w:p w:rsidR="00356036" w:rsidRDefault="00356036" w:rsidP="009F58D1">
      <w:pPr>
        <w:jc w:val="both"/>
        <w:rPr>
          <w:rFonts w:ascii="Arial" w:hAnsi="Arial" w:cs="Arial"/>
          <w:sz w:val="20"/>
          <w:szCs w:val="20"/>
        </w:rPr>
        <w:sectPr w:rsidR="00356036" w:rsidSect="009F58D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p w:rsidR="00356036" w:rsidRPr="00232E91" w:rsidRDefault="00356036" w:rsidP="00DD568D">
      <w:pPr>
        <w:rPr>
          <w:rFonts w:ascii="Arial" w:hAnsi="Arial" w:cs="Arial"/>
          <w:sz w:val="20"/>
          <w:szCs w:val="20"/>
        </w:rPr>
      </w:pPr>
    </w:p>
    <w:sectPr w:rsidR="00356036" w:rsidRPr="00232E91" w:rsidSect="003560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type w:val="continuous"/>
      <w:pgSz w:w="11905" w:h="16837"/>
      <w:pgMar w:top="1418" w:right="1418" w:bottom="1418" w:left="1418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63E" w:rsidRDefault="0031663E">
      <w:r>
        <w:separator/>
      </w:r>
    </w:p>
  </w:endnote>
  <w:endnote w:type="continuationSeparator" w:id="0">
    <w:p w:rsidR="0031663E" w:rsidRDefault="00316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charset w:val="8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0F6EE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5603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B5616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356036" w:rsidRDefault="00356036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Pr="00707ABE" w:rsidRDefault="00356036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6C7911">
      <w:rPr>
        <w:rFonts w:ascii="Trebuchet MS" w:hAnsi="Trebuchet MS"/>
        <w:b/>
        <w:noProof/>
        <w:sz w:val="16"/>
        <w:szCs w:val="16"/>
      </w:rPr>
      <w:t>2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="00064042">
      <w:rPr>
        <w:rFonts w:ascii="Trebuchet MS" w:hAnsi="Trebuchet MS"/>
        <w:b/>
        <w:sz w:val="16"/>
        <w:szCs w:val="16"/>
      </w:rPr>
      <w:t>2</w:t>
    </w:r>
  </w:p>
  <w:p w:rsidR="00356036" w:rsidRDefault="00356036">
    <w:pPr>
      <w:pStyle w:val="Rodap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Pr="00707ABE" w:rsidRDefault="00356036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E85D11">
      <w:rPr>
        <w:rFonts w:ascii="Trebuchet MS" w:hAnsi="Trebuchet MS"/>
        <w:b/>
        <w:noProof/>
        <w:sz w:val="16"/>
        <w:szCs w:val="16"/>
      </w:rPr>
      <w:t>1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356036" w:rsidRDefault="00356036">
    <w:pPr>
      <w:pStyle w:val="Rodap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Rodap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Pr="00707ABE" w:rsidRDefault="00166B19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BB5616">
      <w:rPr>
        <w:rFonts w:ascii="Trebuchet MS" w:hAnsi="Trebuchet MS"/>
        <w:b/>
        <w:noProof/>
        <w:sz w:val="16"/>
        <w:szCs w:val="16"/>
      </w:rPr>
      <w:t>1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166B19" w:rsidRDefault="00166B19">
    <w:pPr>
      <w:pStyle w:val="Rodap"/>
      <w:ind w:right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63E" w:rsidRDefault="0031663E">
      <w:r>
        <w:separator/>
      </w:r>
    </w:p>
  </w:footnote>
  <w:footnote w:type="continuationSeparator" w:id="0">
    <w:p w:rsidR="0031663E" w:rsidRDefault="003166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3pt;height:76.5pt" o:ole="" filled="t">
          <v:fill color2="black"/>
          <v:imagedata r:id="rId1" o:title=""/>
        </v:shape>
        <o:OLEObject Type="Embed" ProgID="Word.Picture.8" ShapeID="_x0000_i1025" DrawAspect="Content" ObjectID="_1628081206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pt;height:76.5pt" o:ole="" filled="t">
          <v:fill color2="black"/>
          <v:imagedata r:id="rId1" o:title=""/>
        </v:shape>
        <o:OLEObject Type="Embed" ProgID="Word.Picture.8" ShapeID="_x0000_i1026" DrawAspect="Content" ObjectID="_1628081207" r:id="rId2"/>
      </w:obje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53pt;height:76.5pt" o:ole="" filled="t">
          <v:fill color2="black"/>
          <v:imagedata r:id="rId1" o:title=""/>
        </v:shape>
        <o:OLEObject Type="Embed" ProgID="Word.Picture.8" ShapeID="_x0000_i1027" DrawAspect="Content" ObjectID="_1628081208" r:id="rId2"/>
      </w:obje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multilevel"/>
    <w:tmpl w:val="08F86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>
    <w:nsid w:val="01F96E0F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0958FB"/>
    <w:multiLevelType w:val="hybridMultilevel"/>
    <w:tmpl w:val="FC1661FA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9D1C48"/>
    <w:multiLevelType w:val="hybridMultilevel"/>
    <w:tmpl w:val="3F4A8B9E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53407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27563C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616DEA"/>
    <w:multiLevelType w:val="hybridMultilevel"/>
    <w:tmpl w:val="EFF2C090"/>
    <w:lvl w:ilvl="0" w:tplc="0B066856">
      <w:start w:val="1"/>
      <w:numFmt w:val="decimal"/>
      <w:lvlText w:val="2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7E76BA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32E08"/>
    <w:multiLevelType w:val="hybridMultilevel"/>
    <w:tmpl w:val="570CE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EA7EE9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626582"/>
    <w:multiLevelType w:val="hybridMultilevel"/>
    <w:tmpl w:val="7E727CEA"/>
    <w:lvl w:ilvl="0" w:tplc="1C182BB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34017C"/>
    <w:multiLevelType w:val="hybridMultilevel"/>
    <w:tmpl w:val="3F588F7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393D3C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B83CF8"/>
    <w:multiLevelType w:val="hybridMultilevel"/>
    <w:tmpl w:val="C25CBF08"/>
    <w:lvl w:ilvl="0" w:tplc="6FF450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7D51B3"/>
    <w:multiLevelType w:val="hybridMultilevel"/>
    <w:tmpl w:val="D486D4C2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FC0C2B"/>
    <w:multiLevelType w:val="hybridMultilevel"/>
    <w:tmpl w:val="9B7A43B2"/>
    <w:lvl w:ilvl="0" w:tplc="7500FEFE">
      <w:start w:val="1"/>
      <w:numFmt w:val="decimal"/>
      <w:lvlText w:val="3.%1."/>
      <w:lvlJc w:val="left"/>
      <w:pPr>
        <w:ind w:left="11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5F029E"/>
    <w:multiLevelType w:val="hybridMultilevel"/>
    <w:tmpl w:val="26527EA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EB667DB"/>
    <w:multiLevelType w:val="hybridMultilevel"/>
    <w:tmpl w:val="8234A78E"/>
    <w:lvl w:ilvl="0" w:tplc="1E4482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E60041"/>
    <w:multiLevelType w:val="hybridMultilevel"/>
    <w:tmpl w:val="DB34DEB0"/>
    <w:lvl w:ilvl="0" w:tplc="AD424492">
      <w:start w:val="1"/>
      <w:numFmt w:val="decimal"/>
      <w:lvlText w:val="4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12"/>
  </w:num>
  <w:num w:numId="4">
    <w:abstractNumId w:val="2"/>
  </w:num>
  <w:num w:numId="5">
    <w:abstractNumId w:val="10"/>
  </w:num>
  <w:num w:numId="6">
    <w:abstractNumId w:val="19"/>
  </w:num>
  <w:num w:numId="7">
    <w:abstractNumId w:val="22"/>
  </w:num>
  <w:num w:numId="8">
    <w:abstractNumId w:val="18"/>
  </w:num>
  <w:num w:numId="9">
    <w:abstractNumId w:val="15"/>
  </w:num>
  <w:num w:numId="10">
    <w:abstractNumId w:val="8"/>
  </w:num>
  <w:num w:numId="11">
    <w:abstractNumId w:val="9"/>
  </w:num>
  <w:num w:numId="12">
    <w:abstractNumId w:val="6"/>
  </w:num>
  <w:num w:numId="13">
    <w:abstractNumId w:val="7"/>
  </w:num>
  <w:num w:numId="14">
    <w:abstractNumId w:val="16"/>
  </w:num>
  <w:num w:numId="15">
    <w:abstractNumId w:val="5"/>
  </w:num>
  <w:num w:numId="16">
    <w:abstractNumId w:val="14"/>
  </w:num>
  <w:num w:numId="17">
    <w:abstractNumId w:val="17"/>
  </w:num>
  <w:num w:numId="18">
    <w:abstractNumId w:val="13"/>
  </w:num>
  <w:num w:numId="19">
    <w:abstractNumId w:val="11"/>
  </w:num>
  <w:num w:numId="20">
    <w:abstractNumId w:val="21"/>
  </w:num>
  <w:num w:numId="21">
    <w:abstractNumId w:val="0"/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6745FC"/>
    <w:rsid w:val="00026601"/>
    <w:rsid w:val="00044731"/>
    <w:rsid w:val="00055413"/>
    <w:rsid w:val="00061439"/>
    <w:rsid w:val="00064042"/>
    <w:rsid w:val="000B0594"/>
    <w:rsid w:val="000D5BC2"/>
    <w:rsid w:val="000F06E7"/>
    <w:rsid w:val="000F6EE3"/>
    <w:rsid w:val="001004B3"/>
    <w:rsid w:val="0010641B"/>
    <w:rsid w:val="00111693"/>
    <w:rsid w:val="001149E9"/>
    <w:rsid w:val="00126A13"/>
    <w:rsid w:val="00166A9C"/>
    <w:rsid w:val="00166B19"/>
    <w:rsid w:val="00173BDF"/>
    <w:rsid w:val="00176634"/>
    <w:rsid w:val="00195E42"/>
    <w:rsid w:val="001D521E"/>
    <w:rsid w:val="001D7078"/>
    <w:rsid w:val="001F1520"/>
    <w:rsid w:val="002035FD"/>
    <w:rsid w:val="0022387A"/>
    <w:rsid w:val="00227166"/>
    <w:rsid w:val="002301BC"/>
    <w:rsid w:val="00232E91"/>
    <w:rsid w:val="00233251"/>
    <w:rsid w:val="002611F0"/>
    <w:rsid w:val="002670F8"/>
    <w:rsid w:val="00274432"/>
    <w:rsid w:val="002A2891"/>
    <w:rsid w:val="002A6353"/>
    <w:rsid w:val="002D5311"/>
    <w:rsid w:val="002F3FC4"/>
    <w:rsid w:val="0030435B"/>
    <w:rsid w:val="0031663E"/>
    <w:rsid w:val="00334A30"/>
    <w:rsid w:val="00356036"/>
    <w:rsid w:val="00390D7C"/>
    <w:rsid w:val="003B3DEE"/>
    <w:rsid w:val="003C5E5D"/>
    <w:rsid w:val="003D7773"/>
    <w:rsid w:val="003F0D79"/>
    <w:rsid w:val="003F69F9"/>
    <w:rsid w:val="00410EEF"/>
    <w:rsid w:val="0045103E"/>
    <w:rsid w:val="00494A1B"/>
    <w:rsid w:val="004A3A39"/>
    <w:rsid w:val="004D3876"/>
    <w:rsid w:val="0050262A"/>
    <w:rsid w:val="00513058"/>
    <w:rsid w:val="005208BD"/>
    <w:rsid w:val="00535845"/>
    <w:rsid w:val="00547B82"/>
    <w:rsid w:val="00553BD1"/>
    <w:rsid w:val="005563E2"/>
    <w:rsid w:val="005A42DD"/>
    <w:rsid w:val="005F6BD7"/>
    <w:rsid w:val="0060017E"/>
    <w:rsid w:val="00616495"/>
    <w:rsid w:val="006273B5"/>
    <w:rsid w:val="006745FC"/>
    <w:rsid w:val="006C3117"/>
    <w:rsid w:val="006C5A1D"/>
    <w:rsid w:val="006C7911"/>
    <w:rsid w:val="00702E8C"/>
    <w:rsid w:val="00707ABE"/>
    <w:rsid w:val="00724320"/>
    <w:rsid w:val="0072542D"/>
    <w:rsid w:val="0073795A"/>
    <w:rsid w:val="00770614"/>
    <w:rsid w:val="00770AB5"/>
    <w:rsid w:val="00791E68"/>
    <w:rsid w:val="007A2001"/>
    <w:rsid w:val="007B6690"/>
    <w:rsid w:val="007C5B9B"/>
    <w:rsid w:val="007D0FD0"/>
    <w:rsid w:val="007D5B78"/>
    <w:rsid w:val="008519A5"/>
    <w:rsid w:val="00860F50"/>
    <w:rsid w:val="00871A9A"/>
    <w:rsid w:val="00890EAE"/>
    <w:rsid w:val="00893724"/>
    <w:rsid w:val="009152A3"/>
    <w:rsid w:val="00985935"/>
    <w:rsid w:val="00994143"/>
    <w:rsid w:val="009F3684"/>
    <w:rsid w:val="009F58D1"/>
    <w:rsid w:val="00A42D76"/>
    <w:rsid w:val="00AB0900"/>
    <w:rsid w:val="00AB57B4"/>
    <w:rsid w:val="00AC23C0"/>
    <w:rsid w:val="00AD2B17"/>
    <w:rsid w:val="00AD3DED"/>
    <w:rsid w:val="00AE24EC"/>
    <w:rsid w:val="00AF43CC"/>
    <w:rsid w:val="00B10B57"/>
    <w:rsid w:val="00B204A8"/>
    <w:rsid w:val="00B54D18"/>
    <w:rsid w:val="00B76636"/>
    <w:rsid w:val="00B971C3"/>
    <w:rsid w:val="00BB5616"/>
    <w:rsid w:val="00BC210D"/>
    <w:rsid w:val="00BC7DEB"/>
    <w:rsid w:val="00BE6FB8"/>
    <w:rsid w:val="00C20417"/>
    <w:rsid w:val="00C21DC5"/>
    <w:rsid w:val="00C35777"/>
    <w:rsid w:val="00C93EDB"/>
    <w:rsid w:val="00CD7165"/>
    <w:rsid w:val="00CE4612"/>
    <w:rsid w:val="00D20F03"/>
    <w:rsid w:val="00D276B0"/>
    <w:rsid w:val="00D65885"/>
    <w:rsid w:val="00D67959"/>
    <w:rsid w:val="00D92F7A"/>
    <w:rsid w:val="00DC40DD"/>
    <w:rsid w:val="00DD568D"/>
    <w:rsid w:val="00E0487B"/>
    <w:rsid w:val="00E24079"/>
    <w:rsid w:val="00E27AE4"/>
    <w:rsid w:val="00E4146C"/>
    <w:rsid w:val="00E51024"/>
    <w:rsid w:val="00E54F07"/>
    <w:rsid w:val="00E55D92"/>
    <w:rsid w:val="00E728CD"/>
    <w:rsid w:val="00E844BF"/>
    <w:rsid w:val="00E85D11"/>
    <w:rsid w:val="00E90DA5"/>
    <w:rsid w:val="00EA44C9"/>
    <w:rsid w:val="00EF71DC"/>
    <w:rsid w:val="00F04522"/>
    <w:rsid w:val="00F20000"/>
    <w:rsid w:val="00F27654"/>
    <w:rsid w:val="00F4282F"/>
    <w:rsid w:val="00F43B75"/>
    <w:rsid w:val="00F53B40"/>
    <w:rsid w:val="00F5722E"/>
    <w:rsid w:val="00F614B8"/>
    <w:rsid w:val="00F965DB"/>
    <w:rsid w:val="00FA2652"/>
    <w:rsid w:val="00FB08CE"/>
    <w:rsid w:val="00F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DED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AD3DED"/>
    <w:pPr>
      <w:keepNext/>
      <w:jc w:val="center"/>
      <w:outlineLvl w:val="0"/>
    </w:pPr>
    <w:rPr>
      <w:rFonts w:ascii="Arial" w:hAnsi="Arial" w:cs="Arial"/>
      <w:b/>
      <w:sz w:val="20"/>
      <w:szCs w:val="22"/>
    </w:rPr>
  </w:style>
  <w:style w:type="paragraph" w:styleId="Ttulo2">
    <w:name w:val="heading 2"/>
    <w:basedOn w:val="Normal"/>
    <w:next w:val="Normal"/>
    <w:qFormat/>
    <w:rsid w:val="00AD3DED"/>
    <w:pPr>
      <w:keepNext/>
      <w:jc w:val="both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D3DED"/>
    <w:rPr>
      <w:rFonts w:ascii="Symbol" w:hAnsi="Symbol"/>
    </w:rPr>
  </w:style>
  <w:style w:type="character" w:customStyle="1" w:styleId="WW8Num1z1">
    <w:name w:val="WW8Num1z1"/>
    <w:rsid w:val="00AD3DED"/>
    <w:rPr>
      <w:rFonts w:ascii="Courier New" w:hAnsi="Courier New" w:cs="Courier New"/>
    </w:rPr>
  </w:style>
  <w:style w:type="character" w:customStyle="1" w:styleId="WW8Num1z2">
    <w:name w:val="WW8Num1z2"/>
    <w:rsid w:val="00AD3DED"/>
    <w:rPr>
      <w:rFonts w:ascii="Wingdings" w:hAnsi="Wingdings"/>
    </w:rPr>
  </w:style>
  <w:style w:type="character" w:customStyle="1" w:styleId="Fontepargpadro2">
    <w:name w:val="Fonte parág. padrão2"/>
    <w:semiHidden/>
    <w:rsid w:val="00AD3DED"/>
  </w:style>
  <w:style w:type="character" w:customStyle="1" w:styleId="WW8Num2z0">
    <w:name w:val="WW8Num2z0"/>
    <w:rsid w:val="00AD3DED"/>
    <w:rPr>
      <w:rFonts w:ascii="Symbol" w:hAnsi="Symbol"/>
    </w:rPr>
  </w:style>
  <w:style w:type="character" w:customStyle="1" w:styleId="WW8Num2z1">
    <w:name w:val="WW8Num2z1"/>
    <w:rsid w:val="00AD3DED"/>
    <w:rPr>
      <w:rFonts w:ascii="Courier New" w:hAnsi="Courier New" w:cs="Courier New"/>
    </w:rPr>
  </w:style>
  <w:style w:type="character" w:customStyle="1" w:styleId="WW8Num2z2">
    <w:name w:val="WW8Num2z2"/>
    <w:rsid w:val="00AD3DED"/>
    <w:rPr>
      <w:rFonts w:ascii="Wingdings" w:hAnsi="Wingdings"/>
    </w:rPr>
  </w:style>
  <w:style w:type="character" w:customStyle="1" w:styleId="Absatz-Standardschriftart">
    <w:name w:val="Absatz-Standardschriftart"/>
    <w:rsid w:val="00AD3DED"/>
  </w:style>
  <w:style w:type="character" w:customStyle="1" w:styleId="WW-Absatz-Standardschriftart">
    <w:name w:val="WW-Absatz-Standardschriftart"/>
    <w:rsid w:val="00AD3DED"/>
  </w:style>
  <w:style w:type="character" w:customStyle="1" w:styleId="WW8Num3z0">
    <w:name w:val="WW8Num3z0"/>
    <w:rsid w:val="00AD3DED"/>
    <w:rPr>
      <w:rFonts w:ascii="Symbol" w:hAnsi="Symbol"/>
    </w:rPr>
  </w:style>
  <w:style w:type="character" w:customStyle="1" w:styleId="WW8Num3z1">
    <w:name w:val="WW8Num3z1"/>
    <w:rsid w:val="00AD3DED"/>
    <w:rPr>
      <w:rFonts w:ascii="Courier New" w:hAnsi="Courier New" w:cs="Courier New"/>
    </w:rPr>
  </w:style>
  <w:style w:type="character" w:customStyle="1" w:styleId="WW8Num3z2">
    <w:name w:val="WW8Num3z2"/>
    <w:rsid w:val="00AD3DED"/>
    <w:rPr>
      <w:rFonts w:ascii="Wingdings" w:hAnsi="Wingdings"/>
    </w:rPr>
  </w:style>
  <w:style w:type="character" w:customStyle="1" w:styleId="WW8Num4z0">
    <w:name w:val="WW8Num4z0"/>
    <w:rsid w:val="00AD3DED"/>
    <w:rPr>
      <w:rFonts w:ascii="Symbol" w:hAnsi="Symbol"/>
    </w:rPr>
  </w:style>
  <w:style w:type="character" w:customStyle="1" w:styleId="WW8Num4z1">
    <w:name w:val="WW8Num4z1"/>
    <w:rsid w:val="00AD3DED"/>
    <w:rPr>
      <w:rFonts w:ascii="Courier New" w:hAnsi="Courier New" w:cs="Courier New"/>
    </w:rPr>
  </w:style>
  <w:style w:type="character" w:customStyle="1" w:styleId="WW8Num4z2">
    <w:name w:val="WW8Num4z2"/>
    <w:rsid w:val="00AD3DED"/>
    <w:rPr>
      <w:rFonts w:ascii="Wingdings" w:hAnsi="Wingdings"/>
    </w:rPr>
  </w:style>
  <w:style w:type="character" w:customStyle="1" w:styleId="WW8Num5z0">
    <w:name w:val="WW8Num5z0"/>
    <w:rsid w:val="00AD3DED"/>
    <w:rPr>
      <w:rFonts w:ascii="Symbol" w:hAnsi="Symbol"/>
    </w:rPr>
  </w:style>
  <w:style w:type="character" w:customStyle="1" w:styleId="WW8Num5z1">
    <w:name w:val="WW8Num5z1"/>
    <w:rsid w:val="00AD3DED"/>
    <w:rPr>
      <w:rFonts w:ascii="Courier New" w:hAnsi="Courier New" w:cs="Courier New"/>
    </w:rPr>
  </w:style>
  <w:style w:type="character" w:customStyle="1" w:styleId="WW8Num5z2">
    <w:name w:val="WW8Num5z2"/>
    <w:rsid w:val="00AD3DED"/>
    <w:rPr>
      <w:rFonts w:ascii="Wingdings" w:hAnsi="Wingdings"/>
    </w:rPr>
  </w:style>
  <w:style w:type="character" w:customStyle="1" w:styleId="WW8Num6z0">
    <w:name w:val="WW8Num6z0"/>
    <w:rsid w:val="00AD3DED"/>
    <w:rPr>
      <w:rFonts w:ascii="Symbol" w:hAnsi="Symbol"/>
    </w:rPr>
  </w:style>
  <w:style w:type="character" w:customStyle="1" w:styleId="WW8Num6z1">
    <w:name w:val="WW8Num6z1"/>
    <w:rsid w:val="00AD3DED"/>
    <w:rPr>
      <w:rFonts w:ascii="Courier New" w:hAnsi="Courier New" w:cs="Courier New"/>
    </w:rPr>
  </w:style>
  <w:style w:type="character" w:customStyle="1" w:styleId="WW8Num6z2">
    <w:name w:val="WW8Num6z2"/>
    <w:rsid w:val="00AD3DED"/>
    <w:rPr>
      <w:rFonts w:ascii="Wingdings" w:hAnsi="Wingdings"/>
    </w:rPr>
  </w:style>
  <w:style w:type="character" w:customStyle="1" w:styleId="WW8Num7z0">
    <w:name w:val="WW8Num7z0"/>
    <w:rsid w:val="00AD3DED"/>
    <w:rPr>
      <w:rFonts w:ascii="Symbol" w:hAnsi="Symbol"/>
    </w:rPr>
  </w:style>
  <w:style w:type="character" w:customStyle="1" w:styleId="WW8Num7z1">
    <w:name w:val="WW8Num7z1"/>
    <w:rsid w:val="00AD3DED"/>
    <w:rPr>
      <w:rFonts w:ascii="Courier New" w:hAnsi="Courier New" w:cs="Courier New"/>
    </w:rPr>
  </w:style>
  <w:style w:type="character" w:customStyle="1" w:styleId="WW8Num7z2">
    <w:name w:val="WW8Num7z2"/>
    <w:rsid w:val="00AD3DED"/>
    <w:rPr>
      <w:rFonts w:ascii="Wingdings" w:hAnsi="Wingdings"/>
    </w:rPr>
  </w:style>
  <w:style w:type="character" w:customStyle="1" w:styleId="WW8Num8z0">
    <w:name w:val="WW8Num8z0"/>
    <w:rsid w:val="00AD3DED"/>
    <w:rPr>
      <w:rFonts w:ascii="Symbol" w:hAnsi="Symbol"/>
    </w:rPr>
  </w:style>
  <w:style w:type="character" w:customStyle="1" w:styleId="WW8Num8z2">
    <w:name w:val="WW8Num8z2"/>
    <w:rsid w:val="00AD3DED"/>
    <w:rPr>
      <w:rFonts w:ascii="Wingdings" w:hAnsi="Wingdings"/>
    </w:rPr>
  </w:style>
  <w:style w:type="character" w:customStyle="1" w:styleId="WW8Num8z4">
    <w:name w:val="WW8Num8z4"/>
    <w:rsid w:val="00AD3DED"/>
    <w:rPr>
      <w:rFonts w:ascii="Courier New" w:hAnsi="Courier New" w:cs="Courier New"/>
    </w:rPr>
  </w:style>
  <w:style w:type="character" w:customStyle="1" w:styleId="WW8Num10z0">
    <w:name w:val="WW8Num10z0"/>
    <w:rsid w:val="00AD3DED"/>
    <w:rPr>
      <w:rFonts w:ascii="Symbol" w:hAnsi="Symbol"/>
    </w:rPr>
  </w:style>
  <w:style w:type="character" w:customStyle="1" w:styleId="WW8Num10z1">
    <w:name w:val="WW8Num10z1"/>
    <w:rsid w:val="00AD3DED"/>
    <w:rPr>
      <w:rFonts w:ascii="Courier New" w:hAnsi="Courier New" w:cs="Courier New"/>
    </w:rPr>
  </w:style>
  <w:style w:type="character" w:customStyle="1" w:styleId="WW8Num10z2">
    <w:name w:val="WW8Num10z2"/>
    <w:rsid w:val="00AD3DED"/>
    <w:rPr>
      <w:rFonts w:ascii="Wingdings" w:hAnsi="Wingdings"/>
    </w:rPr>
  </w:style>
  <w:style w:type="character" w:customStyle="1" w:styleId="WW8Num11z0">
    <w:name w:val="WW8Num11z0"/>
    <w:rsid w:val="00AD3DED"/>
    <w:rPr>
      <w:rFonts w:ascii="Symbol" w:hAnsi="Symbol"/>
    </w:rPr>
  </w:style>
  <w:style w:type="character" w:customStyle="1" w:styleId="WW8Num11z1">
    <w:name w:val="WW8Num11z1"/>
    <w:rsid w:val="00AD3DED"/>
    <w:rPr>
      <w:rFonts w:ascii="Courier New" w:hAnsi="Courier New" w:cs="Courier New"/>
    </w:rPr>
  </w:style>
  <w:style w:type="character" w:customStyle="1" w:styleId="WW8Num11z2">
    <w:name w:val="WW8Num11z2"/>
    <w:rsid w:val="00AD3DED"/>
    <w:rPr>
      <w:rFonts w:ascii="Wingdings" w:hAnsi="Wingdings"/>
    </w:rPr>
  </w:style>
  <w:style w:type="character" w:customStyle="1" w:styleId="Fontepargpadro1">
    <w:name w:val="Fonte parág. padrão1"/>
    <w:rsid w:val="00AD3DED"/>
  </w:style>
  <w:style w:type="character" w:styleId="Hyperlink">
    <w:name w:val="Hyperlink"/>
    <w:basedOn w:val="Fontepargpadro1"/>
    <w:rsid w:val="00AD3DED"/>
    <w:rPr>
      <w:color w:val="0000FF"/>
      <w:u w:val="single"/>
    </w:rPr>
  </w:style>
  <w:style w:type="character" w:styleId="Nmerodepgina">
    <w:name w:val="page number"/>
    <w:basedOn w:val="Fontepargpadro1"/>
    <w:rsid w:val="00AD3DED"/>
  </w:style>
  <w:style w:type="character" w:customStyle="1" w:styleId="Marcadores">
    <w:name w:val="Marcadores"/>
    <w:rsid w:val="00AD3DED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rsid w:val="00AD3DED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sid w:val="00AD3DED"/>
    <w:pPr>
      <w:spacing w:before="120" w:after="120"/>
      <w:jc w:val="center"/>
    </w:pPr>
    <w:rPr>
      <w:b/>
      <w:bCs/>
    </w:rPr>
  </w:style>
  <w:style w:type="paragraph" w:styleId="Lista">
    <w:name w:val="List"/>
    <w:basedOn w:val="Corpodetexto"/>
    <w:rsid w:val="00AD3DED"/>
    <w:rPr>
      <w:rFonts w:cs="Tahoma"/>
    </w:rPr>
  </w:style>
  <w:style w:type="paragraph" w:styleId="Legenda">
    <w:name w:val="caption"/>
    <w:basedOn w:val="Normal"/>
    <w:qFormat/>
    <w:rsid w:val="00AD3DED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AD3DED"/>
    <w:pPr>
      <w:suppressLineNumbers/>
    </w:pPr>
    <w:rPr>
      <w:rFonts w:cs="Tahoma"/>
    </w:rPr>
  </w:style>
  <w:style w:type="paragraph" w:customStyle="1" w:styleId="Legenda1">
    <w:name w:val="Legenda1"/>
    <w:basedOn w:val="Normal"/>
    <w:rsid w:val="00AD3DED"/>
    <w:pPr>
      <w:suppressLineNumbers/>
      <w:spacing w:before="120" w:after="120"/>
    </w:pPr>
    <w:rPr>
      <w:rFonts w:cs="Tahoma"/>
      <w:i/>
      <w:iCs/>
    </w:rPr>
  </w:style>
  <w:style w:type="paragraph" w:styleId="Rodap">
    <w:name w:val="footer"/>
    <w:basedOn w:val="Normal"/>
    <w:link w:val="RodapChar"/>
    <w:uiPriority w:val="99"/>
    <w:rsid w:val="00AD3DED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iPriority w:val="99"/>
    <w:rsid w:val="00AD3DED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rsid w:val="00AD3DED"/>
    <w:pPr>
      <w:spacing w:after="120"/>
      <w:ind w:left="283"/>
    </w:pPr>
  </w:style>
  <w:style w:type="paragraph" w:customStyle="1" w:styleId="Contedodoquadro">
    <w:name w:val="Conteúdo do quadro"/>
    <w:basedOn w:val="Corpodetexto"/>
    <w:rsid w:val="00AD3DED"/>
  </w:style>
  <w:style w:type="character" w:styleId="HiperlinkVisitado">
    <w:name w:val="FollowedHyperlink"/>
    <w:basedOn w:val="Fontepargpadro"/>
    <w:rsid w:val="00AD3DED"/>
    <w:rPr>
      <w:color w:val="800080"/>
      <w:u w:val="single"/>
    </w:rPr>
  </w:style>
  <w:style w:type="paragraph" w:styleId="Corpodetexto2">
    <w:name w:val="Body Text 2"/>
    <w:basedOn w:val="Normal"/>
    <w:rsid w:val="00AD3DED"/>
    <w:pPr>
      <w:jc w:val="both"/>
    </w:pPr>
    <w:rPr>
      <w:rFonts w:ascii="Arial" w:hAnsi="Arial" w:cs="Arial"/>
      <w:noProof/>
    </w:rPr>
  </w:style>
  <w:style w:type="paragraph" w:styleId="Textodecomentrio">
    <w:name w:val="annotation text"/>
    <w:basedOn w:val="Normal"/>
    <w:semiHidden/>
    <w:rsid w:val="00AD3DED"/>
    <w:pPr>
      <w:suppressAutoHyphens w:val="0"/>
    </w:pPr>
    <w:rPr>
      <w:sz w:val="20"/>
      <w:szCs w:val="20"/>
      <w:lang w:eastAsia="pt-BR"/>
    </w:rPr>
  </w:style>
  <w:style w:type="character" w:customStyle="1" w:styleId="gradedescricao">
    <w:name w:val="grade_descricao"/>
    <w:basedOn w:val="Fontepargpadro"/>
    <w:rsid w:val="00AD3DED"/>
  </w:style>
  <w:style w:type="character" w:customStyle="1" w:styleId="RodapChar">
    <w:name w:val="Rodapé Char"/>
    <w:basedOn w:val="Fontepargpadro"/>
    <w:link w:val="Rodap"/>
    <w:uiPriority w:val="99"/>
    <w:rsid w:val="00D92F7A"/>
    <w:rPr>
      <w:sz w:val="24"/>
      <w:szCs w:val="24"/>
      <w:lang w:eastAsia="ar-SA"/>
    </w:rPr>
  </w:style>
  <w:style w:type="character" w:customStyle="1" w:styleId="CabealhoChar">
    <w:name w:val="Cabeçalho Char"/>
    <w:link w:val="Cabealho"/>
    <w:uiPriority w:val="99"/>
    <w:rsid w:val="009F58D1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50262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62A"/>
    <w:rPr>
      <w:rFonts w:ascii="Tahoma" w:hAnsi="Tahoma" w:cs="Tahoma"/>
      <w:sz w:val="16"/>
      <w:szCs w:val="16"/>
      <w:lang w:eastAsia="ar-SA"/>
    </w:rPr>
  </w:style>
  <w:style w:type="paragraph" w:customStyle="1" w:styleId="Textodecomentrio1">
    <w:name w:val="Texto de comentário1"/>
    <w:basedOn w:val="Normal"/>
    <w:rsid w:val="001004B3"/>
    <w:pPr>
      <w:suppressAutoHyphens w:val="0"/>
    </w:pPr>
    <w:rPr>
      <w:sz w:val="20"/>
      <w:szCs w:val="20"/>
      <w:lang w:eastAsia="zh-CN"/>
    </w:rPr>
  </w:style>
  <w:style w:type="paragraph" w:styleId="PargrafodaLista">
    <w:name w:val="List Paragraph"/>
    <w:basedOn w:val="Normal"/>
    <w:uiPriority w:val="34"/>
    <w:qFormat/>
    <w:rsid w:val="00DD56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9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511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CONFIRMAÇÃO E DISPONIBILIDADE DE PROFESSORES</vt:lpstr>
    </vt:vector>
  </TitlesOfParts>
  <Company>Microsoft</Company>
  <LinksUpToDate>false</LinksUpToDate>
  <CharactersWithSpaces>3267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CONFIRMAÇÃO E DISPONIBILIDADE DE PROFESSORES</dc:title>
  <dc:creator>ADMINISTRADOR</dc:creator>
  <cp:lastModifiedBy>Samuel Basilio</cp:lastModifiedBy>
  <cp:revision>23</cp:revision>
  <cp:lastPrinted>2019-04-09T20:08:00Z</cp:lastPrinted>
  <dcterms:created xsi:type="dcterms:W3CDTF">2017-11-20T13:45:00Z</dcterms:created>
  <dcterms:modified xsi:type="dcterms:W3CDTF">2019-08-23T19:00:00Z</dcterms:modified>
</cp:coreProperties>
</file>